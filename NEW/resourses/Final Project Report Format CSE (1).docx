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4EC3" w14:textId="217D851C" w:rsidR="00043C07" w:rsidRDefault="00FE5030" w:rsidP="00EC5911">
      <w:pPr>
        <w:spacing w:line="360" w:lineRule="auto"/>
        <w:ind w:right="-34"/>
        <w:jc w:val="center"/>
        <w:rPr>
          <w:b/>
          <w:bCs/>
          <w:sz w:val="40"/>
          <w:szCs w:val="40"/>
        </w:rPr>
      </w:pPr>
      <w:r w:rsidRPr="00043C07">
        <w:rPr>
          <w:b/>
          <w:bCs/>
          <w:sz w:val="40"/>
          <w:szCs w:val="40"/>
        </w:rPr>
        <w:t>PROJECT REPORT</w:t>
      </w:r>
    </w:p>
    <w:p w14:paraId="454DA8BC" w14:textId="77777777" w:rsidR="0093314F" w:rsidRDefault="00FE5030" w:rsidP="00EC5911">
      <w:pPr>
        <w:spacing w:line="360" w:lineRule="auto"/>
        <w:ind w:right="-34"/>
        <w:jc w:val="center"/>
        <w:rPr>
          <w:b/>
          <w:bCs/>
          <w:sz w:val="40"/>
          <w:szCs w:val="40"/>
        </w:rPr>
      </w:pPr>
      <w:r w:rsidRPr="00043C07">
        <w:rPr>
          <w:b/>
          <w:bCs/>
          <w:sz w:val="40"/>
          <w:szCs w:val="40"/>
        </w:rPr>
        <w:t>ON</w:t>
      </w:r>
    </w:p>
    <w:p w14:paraId="6A8BA209" w14:textId="60BF812D" w:rsidR="00043C07" w:rsidRPr="0093314F" w:rsidRDefault="00043C07" w:rsidP="00EC5911">
      <w:pPr>
        <w:spacing w:line="360" w:lineRule="auto"/>
        <w:ind w:right="-34"/>
        <w:jc w:val="center"/>
        <w:rPr>
          <w:b/>
          <w:bCs/>
          <w:sz w:val="40"/>
          <w:szCs w:val="40"/>
        </w:rPr>
      </w:pPr>
      <w:r w:rsidRPr="0093314F">
        <w:rPr>
          <w:b/>
          <w:bCs/>
          <w:sz w:val="40"/>
          <w:szCs w:val="40"/>
        </w:rPr>
        <w:t>GUARDELNS: Guard for Enterprise-Level Network</w:t>
      </w:r>
      <w:r w:rsidR="0093314F" w:rsidRPr="0093314F">
        <w:rPr>
          <w:b/>
          <w:bCs/>
          <w:sz w:val="40"/>
          <w:szCs w:val="40"/>
        </w:rPr>
        <w:t xml:space="preserve"> S</w:t>
      </w:r>
      <w:r w:rsidRPr="0093314F">
        <w:rPr>
          <w:b/>
          <w:bCs/>
          <w:sz w:val="40"/>
          <w:szCs w:val="40"/>
        </w:rPr>
        <w:t>ecurity</w:t>
      </w:r>
    </w:p>
    <w:p w14:paraId="477F5288" w14:textId="557A056D" w:rsidR="008C153A" w:rsidRDefault="00870BD9" w:rsidP="00EC5911">
      <w:pPr>
        <w:spacing w:line="360" w:lineRule="auto"/>
        <w:ind w:right="-34"/>
        <w:jc w:val="center"/>
        <w:rPr>
          <w:b/>
          <w:spacing w:val="1"/>
          <w:sz w:val="32"/>
          <w:szCs w:val="32"/>
        </w:rPr>
      </w:pPr>
      <w:r w:rsidRPr="00043C07">
        <w:rPr>
          <w:b/>
          <w:spacing w:val="1"/>
          <w:sz w:val="32"/>
          <w:szCs w:val="32"/>
        </w:rPr>
        <w:t>Project</w:t>
      </w:r>
      <w:r w:rsidR="0073274B" w:rsidRPr="00043C07">
        <w:rPr>
          <w:b/>
          <w:spacing w:val="1"/>
          <w:sz w:val="32"/>
          <w:szCs w:val="32"/>
        </w:rPr>
        <w:t>-</w:t>
      </w:r>
      <w:r w:rsidR="00D836E2" w:rsidRPr="00043C07">
        <w:rPr>
          <w:b/>
          <w:spacing w:val="1"/>
          <w:sz w:val="32"/>
          <w:szCs w:val="32"/>
        </w:rPr>
        <w:t>I</w:t>
      </w:r>
      <w:r w:rsidR="00944A73" w:rsidRPr="00043C07">
        <w:rPr>
          <w:b/>
          <w:spacing w:val="1"/>
          <w:sz w:val="32"/>
          <w:szCs w:val="32"/>
        </w:rPr>
        <w:t>I</w:t>
      </w:r>
    </w:p>
    <w:p w14:paraId="5C641265" w14:textId="452EFFC3" w:rsidR="00043C07" w:rsidRDefault="002872C2" w:rsidP="00EC5911">
      <w:pPr>
        <w:spacing w:line="360" w:lineRule="auto"/>
        <w:ind w:right="-34"/>
        <w:jc w:val="center"/>
        <w:rPr>
          <w:b/>
          <w:spacing w:val="1"/>
          <w:sz w:val="32"/>
          <w:szCs w:val="32"/>
        </w:rPr>
      </w:pPr>
      <w:r w:rsidRPr="00043C07">
        <w:rPr>
          <w:noProof/>
        </w:rPr>
        <w:drawing>
          <wp:anchor distT="0" distB="0" distL="114300" distR="114300" simplePos="0" relativeHeight="251682816" behindDoc="1" locked="0" layoutInCell="1" allowOverlap="1" wp14:anchorId="4EFBBDBA" wp14:editId="2A70A8E3">
            <wp:simplePos x="0" y="0"/>
            <wp:positionH relativeFrom="column">
              <wp:posOffset>2667635</wp:posOffset>
            </wp:positionH>
            <wp:positionV relativeFrom="paragraph">
              <wp:posOffset>6350</wp:posOffset>
            </wp:positionV>
            <wp:extent cx="1075018" cy="1283069"/>
            <wp:effectExtent l="0" t="0" r="0" b="0"/>
            <wp:wrapTight wrapText="bothSides">
              <wp:wrapPolygon edited="0">
                <wp:start x="0" y="0"/>
                <wp:lineTo x="0" y="21172"/>
                <wp:lineTo x="21064" y="21172"/>
                <wp:lineTo x="2106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5018" cy="1283069"/>
                    </a:xfrm>
                    <a:prstGeom prst="rect">
                      <a:avLst/>
                    </a:prstGeom>
                    <a:noFill/>
                    <a:ln>
                      <a:noFill/>
                    </a:ln>
                  </pic:spPr>
                </pic:pic>
              </a:graphicData>
            </a:graphic>
          </wp:anchor>
        </w:drawing>
      </w:r>
    </w:p>
    <w:p w14:paraId="7867205B" w14:textId="77777777" w:rsidR="00043C07" w:rsidRDefault="00043C07" w:rsidP="00EC5911">
      <w:pPr>
        <w:spacing w:line="360" w:lineRule="auto"/>
        <w:ind w:right="-34"/>
        <w:jc w:val="center"/>
        <w:rPr>
          <w:b/>
          <w:spacing w:val="1"/>
          <w:sz w:val="32"/>
          <w:szCs w:val="32"/>
        </w:rPr>
      </w:pPr>
    </w:p>
    <w:p w14:paraId="72775FB4" w14:textId="77777777" w:rsidR="00043C07" w:rsidRDefault="00043C07" w:rsidP="00EC5911">
      <w:pPr>
        <w:spacing w:line="360" w:lineRule="auto"/>
        <w:ind w:right="-34"/>
        <w:jc w:val="center"/>
        <w:rPr>
          <w:sz w:val="22"/>
          <w:szCs w:val="22"/>
        </w:rPr>
      </w:pPr>
    </w:p>
    <w:p w14:paraId="3DC9E6CE" w14:textId="77777777" w:rsidR="0093314F" w:rsidRDefault="0093314F" w:rsidP="00EC5911">
      <w:pPr>
        <w:spacing w:line="360" w:lineRule="auto"/>
        <w:ind w:right="-34"/>
        <w:jc w:val="center"/>
        <w:rPr>
          <w:sz w:val="32"/>
          <w:szCs w:val="32"/>
        </w:rPr>
      </w:pPr>
    </w:p>
    <w:p w14:paraId="5C12B7AF" w14:textId="38DE28A4" w:rsidR="00B03B25" w:rsidRPr="00043C07" w:rsidRDefault="00F163FB" w:rsidP="00EC5911">
      <w:pPr>
        <w:spacing w:line="360" w:lineRule="auto"/>
        <w:ind w:right="-34"/>
        <w:jc w:val="center"/>
        <w:rPr>
          <w:b/>
          <w:sz w:val="32"/>
          <w:szCs w:val="32"/>
        </w:rPr>
      </w:pPr>
      <w:r w:rsidRPr="00043C07">
        <w:rPr>
          <w:sz w:val="32"/>
          <w:szCs w:val="32"/>
        </w:rPr>
        <w:t xml:space="preserve">Department of </w:t>
      </w:r>
      <w:r w:rsidR="0093314F">
        <w:rPr>
          <w:sz w:val="32"/>
          <w:szCs w:val="32"/>
        </w:rPr>
        <w:t>Artificial Intelligence &amp; Data Science</w:t>
      </w:r>
    </w:p>
    <w:p w14:paraId="2E30C49C" w14:textId="0C59968E" w:rsidR="00F163FB" w:rsidRPr="00043C07" w:rsidRDefault="00F163FB" w:rsidP="00EC5911">
      <w:pPr>
        <w:spacing w:line="360" w:lineRule="auto"/>
        <w:ind w:right="-34"/>
        <w:jc w:val="center"/>
        <w:rPr>
          <w:b/>
          <w:bCs/>
          <w:spacing w:val="-1"/>
          <w:sz w:val="32"/>
          <w:szCs w:val="32"/>
        </w:rPr>
      </w:pPr>
      <w:r w:rsidRPr="00043C07">
        <w:rPr>
          <w:b/>
          <w:bCs/>
          <w:spacing w:val="-1"/>
          <w:sz w:val="32"/>
          <w:szCs w:val="32"/>
        </w:rPr>
        <w:t>CHANDIGARH ENGINEERING COLLEGE</w:t>
      </w:r>
      <w:r w:rsidR="00C74C6C" w:rsidRPr="00043C07">
        <w:rPr>
          <w:b/>
          <w:bCs/>
          <w:spacing w:val="-1"/>
          <w:sz w:val="32"/>
          <w:szCs w:val="32"/>
        </w:rPr>
        <w:t xml:space="preserve"> </w:t>
      </w:r>
      <w:r w:rsidRPr="00043C07">
        <w:rPr>
          <w:b/>
          <w:bCs/>
          <w:spacing w:val="-1"/>
          <w:sz w:val="32"/>
          <w:szCs w:val="32"/>
        </w:rPr>
        <w:t>JHANJERI</w:t>
      </w:r>
      <w:r w:rsidR="00C74C6C" w:rsidRPr="00043C07">
        <w:rPr>
          <w:b/>
          <w:bCs/>
          <w:spacing w:val="-1"/>
          <w:sz w:val="32"/>
          <w:szCs w:val="32"/>
        </w:rPr>
        <w:t xml:space="preserve">, </w:t>
      </w:r>
      <w:r w:rsidRPr="00043C07">
        <w:rPr>
          <w:b/>
          <w:bCs/>
          <w:spacing w:val="-1"/>
          <w:sz w:val="32"/>
          <w:szCs w:val="32"/>
        </w:rPr>
        <w:t>MOHALI</w:t>
      </w:r>
    </w:p>
    <w:p w14:paraId="2E89A279" w14:textId="241DD10E" w:rsidR="00F163FB" w:rsidRPr="00043C07" w:rsidRDefault="00F163FB" w:rsidP="00EC5911">
      <w:pPr>
        <w:spacing w:line="360" w:lineRule="auto"/>
        <w:jc w:val="center"/>
        <w:rPr>
          <w:b/>
          <w:sz w:val="28"/>
          <w:szCs w:val="28"/>
        </w:rPr>
      </w:pPr>
      <w:r w:rsidRPr="00043C07">
        <w:rPr>
          <w:b/>
          <w:sz w:val="28"/>
          <w:szCs w:val="28"/>
        </w:rPr>
        <w:t xml:space="preserve">In partial </w:t>
      </w:r>
      <w:r w:rsidR="00043C07" w:rsidRPr="00043C07">
        <w:rPr>
          <w:b/>
          <w:sz w:val="28"/>
          <w:szCs w:val="28"/>
        </w:rPr>
        <w:t>fulfilment</w:t>
      </w:r>
      <w:r w:rsidRPr="00043C07">
        <w:rPr>
          <w:b/>
          <w:sz w:val="28"/>
          <w:szCs w:val="28"/>
        </w:rPr>
        <w:t xml:space="preserve"> of the requirements for the award of the Degree of</w:t>
      </w:r>
    </w:p>
    <w:p w14:paraId="57249450" w14:textId="43EACB17" w:rsidR="00043C07" w:rsidRPr="00043C07" w:rsidRDefault="00F163FB" w:rsidP="00EC5911">
      <w:pPr>
        <w:spacing w:line="360" w:lineRule="auto"/>
        <w:jc w:val="center"/>
        <w:rPr>
          <w:b/>
          <w:sz w:val="26"/>
        </w:rPr>
      </w:pPr>
      <w:r w:rsidRPr="00043C07">
        <w:rPr>
          <w:b/>
          <w:sz w:val="28"/>
          <w:szCs w:val="28"/>
        </w:rPr>
        <w:t>Bachelor of Technology in Computer Science &amp; Engineering</w:t>
      </w:r>
    </w:p>
    <w:p w14:paraId="264649C2" w14:textId="315AA445" w:rsidR="00F61081" w:rsidRPr="00043C07" w:rsidRDefault="0095609F" w:rsidP="00EC5911">
      <w:pPr>
        <w:spacing w:line="360" w:lineRule="auto"/>
        <w:ind w:right="-34"/>
        <w:jc w:val="center"/>
        <w:rPr>
          <w:b/>
          <w:bCs/>
          <w:sz w:val="28"/>
          <w:szCs w:val="28"/>
        </w:rPr>
      </w:pPr>
      <w:r w:rsidRPr="00043C07">
        <w:rPr>
          <w:b/>
          <w:bCs/>
          <w:spacing w:val="1"/>
          <w:sz w:val="28"/>
          <w:szCs w:val="28"/>
        </w:rPr>
        <w:t>S</w:t>
      </w:r>
      <w:r w:rsidRPr="00043C07">
        <w:rPr>
          <w:b/>
          <w:bCs/>
          <w:sz w:val="28"/>
          <w:szCs w:val="28"/>
        </w:rPr>
        <w:t>U</w:t>
      </w:r>
      <w:r w:rsidRPr="00043C07">
        <w:rPr>
          <w:b/>
          <w:bCs/>
          <w:spacing w:val="-2"/>
          <w:sz w:val="28"/>
          <w:szCs w:val="28"/>
        </w:rPr>
        <w:t>B</w:t>
      </w:r>
      <w:r w:rsidRPr="00043C07">
        <w:rPr>
          <w:b/>
          <w:bCs/>
          <w:spacing w:val="2"/>
          <w:sz w:val="28"/>
          <w:szCs w:val="28"/>
        </w:rPr>
        <w:t>M</w:t>
      </w:r>
      <w:r w:rsidRPr="00043C07">
        <w:rPr>
          <w:b/>
          <w:bCs/>
          <w:spacing w:val="-3"/>
          <w:sz w:val="28"/>
          <w:szCs w:val="28"/>
        </w:rPr>
        <w:t>I</w:t>
      </w:r>
      <w:r w:rsidRPr="00043C07">
        <w:rPr>
          <w:b/>
          <w:bCs/>
          <w:sz w:val="28"/>
          <w:szCs w:val="28"/>
        </w:rPr>
        <w:t>TTED</w:t>
      </w:r>
      <w:r w:rsidRPr="00043C07">
        <w:rPr>
          <w:b/>
          <w:bCs/>
          <w:spacing w:val="1"/>
          <w:sz w:val="28"/>
          <w:szCs w:val="28"/>
        </w:rPr>
        <w:t xml:space="preserve"> </w:t>
      </w:r>
      <w:r w:rsidRPr="00043C07">
        <w:rPr>
          <w:b/>
          <w:bCs/>
          <w:spacing w:val="-2"/>
          <w:sz w:val="28"/>
          <w:szCs w:val="28"/>
        </w:rPr>
        <w:t>B</w:t>
      </w:r>
      <w:r w:rsidRPr="00043C07">
        <w:rPr>
          <w:b/>
          <w:bCs/>
          <w:sz w:val="28"/>
          <w:szCs w:val="28"/>
        </w:rPr>
        <w:t>Y</w:t>
      </w:r>
      <w:r w:rsidR="0031101F" w:rsidRPr="00043C07">
        <w:rPr>
          <w:b/>
          <w:bCs/>
          <w:sz w:val="28"/>
          <w:szCs w:val="28"/>
        </w:rPr>
        <w:t>:</w:t>
      </w:r>
      <w:r w:rsidR="00F163FB" w:rsidRPr="00043C07">
        <w:rPr>
          <w:b/>
          <w:bCs/>
          <w:sz w:val="28"/>
          <w:szCs w:val="28"/>
        </w:rPr>
        <w:tab/>
      </w:r>
      <w:r w:rsidR="00F163FB" w:rsidRPr="00043C07">
        <w:rPr>
          <w:b/>
          <w:bCs/>
          <w:sz w:val="28"/>
          <w:szCs w:val="28"/>
        </w:rPr>
        <w:tab/>
      </w:r>
      <w:r w:rsidR="00F163FB" w:rsidRPr="00043C07">
        <w:rPr>
          <w:b/>
          <w:bCs/>
          <w:sz w:val="28"/>
          <w:szCs w:val="28"/>
        </w:rPr>
        <w:tab/>
      </w:r>
      <w:r w:rsidR="00F163FB" w:rsidRPr="00043C07">
        <w:rPr>
          <w:b/>
          <w:bCs/>
          <w:sz w:val="28"/>
          <w:szCs w:val="28"/>
        </w:rPr>
        <w:tab/>
        <w:t xml:space="preserve">             </w:t>
      </w:r>
      <w:r w:rsidR="00F163FB" w:rsidRPr="00043C07">
        <w:rPr>
          <w:b/>
          <w:bCs/>
          <w:sz w:val="28"/>
          <w:szCs w:val="28"/>
        </w:rPr>
        <w:tab/>
        <w:t>Und</w:t>
      </w:r>
      <w:r w:rsidR="00F163FB" w:rsidRPr="00043C07">
        <w:rPr>
          <w:b/>
          <w:bCs/>
          <w:spacing w:val="-1"/>
          <w:sz w:val="28"/>
          <w:szCs w:val="28"/>
        </w:rPr>
        <w:t>e</w:t>
      </w:r>
      <w:r w:rsidR="00F163FB" w:rsidRPr="00043C07">
        <w:rPr>
          <w:b/>
          <w:bCs/>
          <w:sz w:val="28"/>
          <w:szCs w:val="28"/>
        </w:rPr>
        <w:t>r the</w:t>
      </w:r>
      <w:r w:rsidR="00F163FB" w:rsidRPr="00043C07">
        <w:rPr>
          <w:b/>
          <w:bCs/>
          <w:spacing w:val="-1"/>
          <w:sz w:val="28"/>
          <w:szCs w:val="28"/>
        </w:rPr>
        <w:t xml:space="preserve"> </w:t>
      </w:r>
      <w:r w:rsidR="00F163FB" w:rsidRPr="00043C07">
        <w:rPr>
          <w:b/>
          <w:bCs/>
          <w:sz w:val="28"/>
          <w:szCs w:val="28"/>
        </w:rPr>
        <w:t>Gui</w:t>
      </w:r>
      <w:r w:rsidR="00F163FB" w:rsidRPr="00043C07">
        <w:rPr>
          <w:b/>
          <w:bCs/>
          <w:spacing w:val="2"/>
          <w:sz w:val="28"/>
          <w:szCs w:val="28"/>
        </w:rPr>
        <w:t>d</w:t>
      </w:r>
      <w:r w:rsidR="00F163FB" w:rsidRPr="00043C07">
        <w:rPr>
          <w:b/>
          <w:bCs/>
          <w:spacing w:val="-1"/>
          <w:sz w:val="28"/>
          <w:szCs w:val="28"/>
        </w:rPr>
        <w:t>a</w:t>
      </w:r>
      <w:r w:rsidR="00F163FB" w:rsidRPr="00043C07">
        <w:rPr>
          <w:b/>
          <w:bCs/>
          <w:sz w:val="28"/>
          <w:szCs w:val="28"/>
        </w:rPr>
        <w:t>n</w:t>
      </w:r>
      <w:r w:rsidR="00F163FB" w:rsidRPr="00043C07">
        <w:rPr>
          <w:b/>
          <w:bCs/>
          <w:spacing w:val="-1"/>
          <w:sz w:val="28"/>
          <w:szCs w:val="28"/>
        </w:rPr>
        <w:t>c</w:t>
      </w:r>
      <w:r w:rsidR="00F163FB" w:rsidRPr="00043C07">
        <w:rPr>
          <w:b/>
          <w:bCs/>
          <w:sz w:val="28"/>
          <w:szCs w:val="28"/>
        </w:rPr>
        <w:t>e</w:t>
      </w:r>
      <w:r w:rsidR="00F163FB" w:rsidRPr="00043C07">
        <w:rPr>
          <w:b/>
          <w:bCs/>
          <w:spacing w:val="-1"/>
          <w:sz w:val="28"/>
          <w:szCs w:val="28"/>
        </w:rPr>
        <w:t xml:space="preserve"> </w:t>
      </w:r>
      <w:r w:rsidR="00F163FB" w:rsidRPr="00043C07">
        <w:rPr>
          <w:b/>
          <w:bCs/>
          <w:spacing w:val="2"/>
          <w:sz w:val="28"/>
          <w:szCs w:val="28"/>
        </w:rPr>
        <w:t>o</w:t>
      </w:r>
      <w:r w:rsidR="00F163FB" w:rsidRPr="00043C07">
        <w:rPr>
          <w:b/>
          <w:bCs/>
          <w:sz w:val="28"/>
          <w:szCs w:val="28"/>
        </w:rPr>
        <w:t>f</w:t>
      </w:r>
    </w:p>
    <w:p w14:paraId="78E43E1D" w14:textId="045F37AB" w:rsidR="00F163FB" w:rsidRDefault="0093314F" w:rsidP="00AB3EE6">
      <w:pPr>
        <w:spacing w:line="360" w:lineRule="auto"/>
        <w:ind w:right="-34" w:firstLine="720"/>
        <w:rPr>
          <w:spacing w:val="-1"/>
          <w:sz w:val="28"/>
          <w:szCs w:val="28"/>
        </w:rPr>
      </w:pPr>
      <w:r>
        <w:rPr>
          <w:sz w:val="28"/>
          <w:szCs w:val="28"/>
        </w:rPr>
        <w:t>Khushboo Bansal (2330736)</w:t>
      </w:r>
      <w:r w:rsidR="00F163FB" w:rsidRPr="00043C07">
        <w:rPr>
          <w:sz w:val="28"/>
          <w:szCs w:val="28"/>
        </w:rPr>
        <w:t xml:space="preserve">                                                  </w:t>
      </w:r>
      <w:r w:rsidR="00043C07">
        <w:rPr>
          <w:spacing w:val="-1"/>
          <w:sz w:val="28"/>
          <w:szCs w:val="28"/>
        </w:rPr>
        <w:t>Dr. Ravneet Kaur</w:t>
      </w:r>
    </w:p>
    <w:p w14:paraId="01A19C87" w14:textId="77777777" w:rsidR="00AB3EE6" w:rsidRDefault="0093314F" w:rsidP="00AB3EE6">
      <w:pPr>
        <w:spacing w:line="360" w:lineRule="auto"/>
        <w:ind w:right="-34" w:firstLine="720"/>
        <w:rPr>
          <w:spacing w:val="-1"/>
          <w:sz w:val="28"/>
          <w:szCs w:val="28"/>
        </w:rPr>
      </w:pPr>
      <w:r>
        <w:rPr>
          <w:sz w:val="28"/>
          <w:szCs w:val="28"/>
        </w:rPr>
        <w:t xml:space="preserve">Nishtha Jain (2330750)                                                          </w:t>
      </w:r>
      <w:r>
        <w:rPr>
          <w:spacing w:val="-1"/>
          <w:sz w:val="28"/>
          <w:szCs w:val="28"/>
        </w:rPr>
        <w:t>Assistant Professor</w:t>
      </w:r>
    </w:p>
    <w:p w14:paraId="499AEFB8" w14:textId="526B8386" w:rsidR="0093314F" w:rsidRDefault="0093314F" w:rsidP="00AB3EE6">
      <w:pPr>
        <w:spacing w:line="360" w:lineRule="auto"/>
        <w:ind w:right="-34" w:firstLine="720"/>
        <w:rPr>
          <w:spacing w:val="-1"/>
          <w:sz w:val="28"/>
          <w:szCs w:val="28"/>
        </w:rPr>
      </w:pPr>
      <w:r>
        <w:rPr>
          <w:spacing w:val="-1"/>
          <w:sz w:val="28"/>
          <w:szCs w:val="28"/>
        </w:rPr>
        <w:t xml:space="preserve">Tanish </w:t>
      </w:r>
      <w:proofErr w:type="gramStart"/>
      <w:r>
        <w:rPr>
          <w:spacing w:val="-1"/>
          <w:sz w:val="28"/>
          <w:szCs w:val="28"/>
        </w:rPr>
        <w:t>Gupta(</w:t>
      </w:r>
      <w:proofErr w:type="gramEnd"/>
      <w:r>
        <w:rPr>
          <w:spacing w:val="-1"/>
          <w:sz w:val="28"/>
          <w:szCs w:val="28"/>
        </w:rPr>
        <w:t>2330787)</w:t>
      </w:r>
    </w:p>
    <w:p w14:paraId="448D861F" w14:textId="7997A4D1" w:rsidR="0093314F" w:rsidRPr="0093314F" w:rsidRDefault="0093314F" w:rsidP="00EC5911">
      <w:pPr>
        <w:spacing w:line="360" w:lineRule="auto"/>
        <w:ind w:right="-34"/>
        <w:jc w:val="center"/>
        <w:rPr>
          <w:spacing w:val="-1"/>
          <w:sz w:val="28"/>
          <w:szCs w:val="28"/>
        </w:rPr>
      </w:pPr>
      <w:r>
        <w:rPr>
          <w:sz w:val="28"/>
          <w:szCs w:val="28"/>
        </w:rPr>
        <w:t>May, 2025</w:t>
      </w:r>
    </w:p>
    <w:p w14:paraId="2093635E" w14:textId="538F3FAB" w:rsidR="00D836E2" w:rsidRPr="00043C07" w:rsidRDefault="00F163FB" w:rsidP="00EC5911">
      <w:pPr>
        <w:spacing w:line="360" w:lineRule="auto"/>
        <w:ind w:right="-34"/>
        <w:jc w:val="center"/>
        <w:rPr>
          <w:sz w:val="28"/>
          <w:szCs w:val="28"/>
        </w:rPr>
      </w:pPr>
      <w:r w:rsidRPr="00043C07">
        <w:fldChar w:fldCharType="begin"/>
      </w:r>
      <w:r w:rsidRPr="00043C07">
        <w:instrText xml:space="preserve"> INCLUDEPICTURE "http://cd.ptu.ac.in/assets/PTU_logo.gif" \* MERGEFORMATINET </w:instrText>
      </w:r>
      <w:r w:rsidRPr="00043C07">
        <w:fldChar w:fldCharType="separate"/>
      </w:r>
      <w:r w:rsidR="005F7E90" w:rsidRPr="00043C07">
        <w:fldChar w:fldCharType="begin"/>
      </w:r>
      <w:r w:rsidR="005F7E90" w:rsidRPr="00043C07">
        <w:instrText xml:space="preserve"> INCLUDEPICTURE  "http://cd.ptu.ac.in/assets/PTU_logo.gif" \* MERGEFORMATINET </w:instrText>
      </w:r>
      <w:r w:rsidR="005F7E90" w:rsidRPr="00043C07">
        <w:fldChar w:fldCharType="separate"/>
      </w:r>
      <w:r w:rsidR="004826C9" w:rsidRPr="00043C07">
        <w:fldChar w:fldCharType="begin"/>
      </w:r>
      <w:r w:rsidR="004826C9" w:rsidRPr="00043C07">
        <w:instrText xml:space="preserve"> INCLUDEPICTURE  "http://cd.ptu.ac.in/assets/PTU_logo.gif" \* MERGEFORMATINET </w:instrText>
      </w:r>
      <w:r w:rsidR="004826C9" w:rsidRPr="00043C07">
        <w:fldChar w:fldCharType="separate"/>
      </w:r>
      <w:r w:rsidR="006C3B13" w:rsidRPr="00043C07">
        <w:fldChar w:fldCharType="begin"/>
      </w:r>
      <w:r w:rsidR="006C3B13" w:rsidRPr="00043C07">
        <w:instrText xml:space="preserve"> INCLUDEPICTURE  "http://cd.ptu.ac.in/assets/PTU_logo.gif" \* MERGEFORMATINET </w:instrText>
      </w:r>
      <w:r w:rsidR="006C3B13" w:rsidRPr="00043C07">
        <w:fldChar w:fldCharType="separate"/>
      </w:r>
      <w:r w:rsidR="00BD2525" w:rsidRPr="00043C07">
        <w:fldChar w:fldCharType="begin"/>
      </w:r>
      <w:r w:rsidR="00BD2525" w:rsidRPr="00043C07">
        <w:instrText xml:space="preserve"> INCLUDEPICTURE  "http://cd.ptu.ac.in/assets/PTU_logo.gif" \* MERGEFORMATINET </w:instrText>
      </w:r>
      <w:r w:rsidR="00BD2525" w:rsidRPr="00043C07">
        <w:fldChar w:fldCharType="separate"/>
      </w:r>
      <w:r w:rsidR="009553FE" w:rsidRPr="00043C07">
        <w:fldChar w:fldCharType="begin"/>
      </w:r>
      <w:r w:rsidR="009553FE" w:rsidRPr="00043C07">
        <w:instrText xml:space="preserve"> INCLUDEPICTURE  "http://cd.ptu.ac.in/assets/PTU_logo.gif" \* MERGEFORMATINET </w:instrText>
      </w:r>
      <w:r w:rsidR="009553FE" w:rsidRPr="00043C07">
        <w:fldChar w:fldCharType="separate"/>
      </w:r>
      <w:r w:rsidR="00C11EA3" w:rsidRPr="00043C07">
        <w:fldChar w:fldCharType="begin"/>
      </w:r>
      <w:r w:rsidR="00C11EA3" w:rsidRPr="00043C07">
        <w:instrText xml:space="preserve"> INCLUDEPICTURE  "http://cd.ptu.ac.in/assets/PTU_logo.gif" \* MERGEFORMATINET </w:instrText>
      </w:r>
      <w:r w:rsidR="00C11EA3" w:rsidRPr="00043C07">
        <w:fldChar w:fldCharType="separate"/>
      </w:r>
      <w:r w:rsidR="001B6838" w:rsidRPr="00043C07">
        <w:fldChar w:fldCharType="begin"/>
      </w:r>
      <w:r w:rsidR="001B6838" w:rsidRPr="00043C07">
        <w:instrText xml:space="preserve"> INCLUDEPICTURE  "http://cd.ptu.ac.in/assets/PTU_logo.gif" \* MERGEFORMATINET </w:instrText>
      </w:r>
      <w:r w:rsidR="001B6838" w:rsidRPr="00043C07">
        <w:fldChar w:fldCharType="separate"/>
      </w:r>
      <w:r w:rsidR="00112786" w:rsidRPr="00043C07">
        <w:fldChar w:fldCharType="begin"/>
      </w:r>
      <w:r w:rsidR="00112786" w:rsidRPr="00043C07">
        <w:instrText xml:space="preserve"> INCLUDEPICTURE  "http://cd.ptu.ac.in/assets/PTU_logo.gif" \* MERGEFORMATINET </w:instrText>
      </w:r>
      <w:r w:rsidR="00112786" w:rsidRPr="00043C07">
        <w:fldChar w:fldCharType="separate"/>
      </w:r>
      <w:r w:rsidR="00AD58C6" w:rsidRPr="00043C07">
        <w:fldChar w:fldCharType="begin"/>
      </w:r>
      <w:r w:rsidR="00AD58C6" w:rsidRPr="00043C07">
        <w:instrText xml:space="preserve"> INCLUDEPICTURE  "http://cd.ptu.ac.in/assets/PTU_logo.gif" \* MERGEFORMATINET </w:instrText>
      </w:r>
      <w:r w:rsidR="00AD58C6" w:rsidRPr="00043C07">
        <w:fldChar w:fldCharType="separate"/>
      </w:r>
      <w:r w:rsidRPr="00043C07">
        <w:fldChar w:fldCharType="begin"/>
      </w:r>
      <w:r w:rsidRPr="00043C07">
        <w:instrText xml:space="preserve"> INCLUDEPICTURE  "http://cd.ptu.ac.in/assets/PTU_logo.gif" \* MERGEFORMATINET </w:instrText>
      </w:r>
      <w:r w:rsidRPr="00043C07">
        <w:fldChar w:fldCharType="separate"/>
      </w:r>
      <w:r w:rsidRPr="00043C07">
        <w:fldChar w:fldCharType="begin"/>
      </w:r>
      <w:r w:rsidRPr="00043C07">
        <w:instrText xml:space="preserve"> INCLUDEPICTURE  "http://cd.ptu.ac.in/assets/PTU_logo.gif" \* MERGEFORMATINET </w:instrText>
      </w:r>
      <w:r w:rsidRPr="00043C07">
        <w:fldChar w:fldCharType="separate"/>
      </w:r>
      <w:r w:rsidRPr="00043C07">
        <w:fldChar w:fldCharType="begin"/>
      </w:r>
      <w:r w:rsidRPr="00043C07">
        <w:instrText xml:space="preserve"> INCLUDEPICTURE  "http://cd.ptu.ac.in/assets/PTU_logo.gif" \* MERGEFORMATINET </w:instrText>
      </w:r>
      <w:r w:rsidRPr="00043C07">
        <w:fldChar w:fldCharType="separate"/>
      </w:r>
      <w:r w:rsidRPr="00043C07">
        <w:fldChar w:fldCharType="begin"/>
      </w:r>
      <w:r w:rsidRPr="00043C07">
        <w:instrText xml:space="preserve"> INCLUDEPICTURE  "http://cd.ptu.ac.in/assets/PTU_logo.gif" \* MERGEFORMATINET </w:instrText>
      </w:r>
      <w:r w:rsidRPr="00043C07">
        <w:fldChar w:fldCharType="separate"/>
      </w:r>
      <w:r w:rsidRPr="00043C07">
        <w:fldChar w:fldCharType="begin"/>
      </w:r>
      <w:r w:rsidRPr="00043C07">
        <w:instrText xml:space="preserve"> INCLUDEPICTURE  "http://cd.ptu.ac.in/assets/PTU_logo.gif" \* MERGEFORMATINET </w:instrText>
      </w:r>
      <w:r w:rsidRPr="00043C07">
        <w:fldChar w:fldCharType="separate"/>
      </w:r>
      <w:r>
        <w:fldChar w:fldCharType="begin"/>
      </w:r>
      <w:r>
        <w:instrText xml:space="preserve"> INCLUDEPICTURE  "http://cd.ptu.ac.in/assets/PTU_logo.gif" \* MERGEFORMATINET </w:instrText>
      </w:r>
      <w:r>
        <w:fldChar w:fldCharType="separate"/>
      </w:r>
      <w:r w:rsidR="00000000">
        <w:fldChar w:fldCharType="begin"/>
      </w:r>
      <w:r w:rsidR="00000000">
        <w:instrText xml:space="preserve"> INCLUDEPICTURE  "http://cd.ptu.ac.in/assets/PTU_logo.gif" \* MERGEFORMATINET </w:instrText>
      </w:r>
      <w:r w:rsidR="00000000">
        <w:fldChar w:fldCharType="separate"/>
      </w:r>
      <w:r w:rsidR="00C549F0">
        <w:pict w14:anchorId="1D526E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PTU" style="width:66pt;height:53.25pt">
            <v:imagedata r:id="rId9" r:href="rId10"/>
          </v:shape>
        </w:pict>
      </w:r>
      <w:r w:rsidR="00000000">
        <w:fldChar w:fldCharType="end"/>
      </w:r>
      <w:r>
        <w:fldChar w:fldCharType="end"/>
      </w:r>
      <w:r w:rsidRPr="00043C07">
        <w:fldChar w:fldCharType="end"/>
      </w:r>
      <w:r w:rsidRPr="00043C07">
        <w:fldChar w:fldCharType="end"/>
      </w:r>
      <w:r w:rsidRPr="00043C07">
        <w:fldChar w:fldCharType="end"/>
      </w:r>
      <w:r w:rsidRPr="00043C07">
        <w:fldChar w:fldCharType="end"/>
      </w:r>
      <w:r w:rsidRPr="00043C07">
        <w:fldChar w:fldCharType="end"/>
      </w:r>
      <w:r w:rsidR="00AD58C6" w:rsidRPr="00043C07">
        <w:fldChar w:fldCharType="end"/>
      </w:r>
      <w:r w:rsidR="00112786" w:rsidRPr="00043C07">
        <w:fldChar w:fldCharType="end"/>
      </w:r>
      <w:r w:rsidR="001B6838" w:rsidRPr="00043C07">
        <w:fldChar w:fldCharType="end"/>
      </w:r>
      <w:r w:rsidR="00C11EA3" w:rsidRPr="00043C07">
        <w:fldChar w:fldCharType="end"/>
      </w:r>
      <w:r w:rsidR="009553FE" w:rsidRPr="00043C07">
        <w:fldChar w:fldCharType="end"/>
      </w:r>
      <w:r w:rsidR="00BD2525" w:rsidRPr="00043C07">
        <w:fldChar w:fldCharType="end"/>
      </w:r>
      <w:r w:rsidR="006C3B13" w:rsidRPr="00043C07">
        <w:fldChar w:fldCharType="end"/>
      </w:r>
      <w:r w:rsidR="004826C9" w:rsidRPr="00043C07">
        <w:fldChar w:fldCharType="end"/>
      </w:r>
      <w:r w:rsidR="005F7E90" w:rsidRPr="00043C07">
        <w:fldChar w:fldCharType="end"/>
      </w:r>
      <w:r w:rsidRPr="00043C07">
        <w:fldChar w:fldCharType="end"/>
      </w:r>
    </w:p>
    <w:p w14:paraId="329EE39C" w14:textId="08969CCB" w:rsidR="00043C07" w:rsidRDefault="00F163FB" w:rsidP="00EC5911">
      <w:pPr>
        <w:spacing w:line="360" w:lineRule="auto"/>
        <w:jc w:val="center"/>
        <w:rPr>
          <w:b/>
          <w:sz w:val="32"/>
          <w:szCs w:val="32"/>
        </w:rPr>
      </w:pPr>
      <w:r w:rsidRPr="00043C07">
        <w:rPr>
          <w:b/>
          <w:sz w:val="32"/>
          <w:szCs w:val="32"/>
        </w:rPr>
        <w:t>Affiliated to I.K Gujral Punjab Technical University, Jalandhar</w:t>
      </w:r>
      <w:bookmarkStart w:id="0" w:name="page5"/>
      <w:bookmarkEnd w:id="0"/>
    </w:p>
    <w:p w14:paraId="52087E65" w14:textId="1ABB83EA" w:rsidR="00F163FB" w:rsidRDefault="00F163FB" w:rsidP="00EC5911">
      <w:pPr>
        <w:spacing w:line="360" w:lineRule="auto"/>
        <w:jc w:val="center"/>
        <w:rPr>
          <w:b/>
          <w:sz w:val="32"/>
          <w:szCs w:val="32"/>
        </w:rPr>
      </w:pPr>
      <w:r w:rsidRPr="00043C07">
        <w:rPr>
          <w:b/>
          <w:sz w:val="32"/>
          <w:szCs w:val="32"/>
        </w:rPr>
        <w:t>(Batch: 20</w:t>
      </w:r>
      <w:r w:rsidR="001F5F07" w:rsidRPr="00043C07">
        <w:rPr>
          <w:b/>
          <w:sz w:val="32"/>
          <w:szCs w:val="32"/>
        </w:rPr>
        <w:t>2</w:t>
      </w:r>
      <w:r w:rsidR="0093314F">
        <w:rPr>
          <w:b/>
          <w:sz w:val="32"/>
          <w:szCs w:val="32"/>
        </w:rPr>
        <w:t>3</w:t>
      </w:r>
      <w:r w:rsidRPr="00043C07">
        <w:rPr>
          <w:b/>
          <w:sz w:val="32"/>
          <w:szCs w:val="32"/>
        </w:rPr>
        <w:t>-20</w:t>
      </w:r>
      <w:r w:rsidR="00520932" w:rsidRPr="00043C07">
        <w:rPr>
          <w:b/>
          <w:sz w:val="32"/>
          <w:szCs w:val="32"/>
        </w:rPr>
        <w:t>2</w:t>
      </w:r>
      <w:r w:rsidR="0093314F">
        <w:rPr>
          <w:b/>
          <w:sz w:val="32"/>
          <w:szCs w:val="32"/>
        </w:rPr>
        <w:t>7</w:t>
      </w:r>
      <w:r w:rsidRPr="00043C07">
        <w:rPr>
          <w:b/>
          <w:sz w:val="32"/>
          <w:szCs w:val="32"/>
        </w:rPr>
        <w:t>)</w:t>
      </w:r>
    </w:p>
    <w:p w14:paraId="52E0C934" w14:textId="77777777" w:rsidR="00170259" w:rsidRDefault="00170259" w:rsidP="00CF591B">
      <w:pPr>
        <w:spacing w:line="360" w:lineRule="auto"/>
        <w:rPr>
          <w:b/>
          <w:sz w:val="32"/>
          <w:szCs w:val="32"/>
        </w:rPr>
      </w:pPr>
    </w:p>
    <w:p w14:paraId="122D5035" w14:textId="77777777" w:rsidR="004D7616" w:rsidRDefault="004D7616" w:rsidP="00170259">
      <w:pPr>
        <w:spacing w:line="360" w:lineRule="auto"/>
        <w:jc w:val="center"/>
        <w:rPr>
          <w:b/>
          <w:sz w:val="32"/>
          <w:szCs w:val="32"/>
        </w:rPr>
      </w:pPr>
    </w:p>
    <w:p w14:paraId="4A3B2C4E" w14:textId="55A0BADB" w:rsidR="00F25F3D" w:rsidRPr="00170259" w:rsidRDefault="00F25F3D" w:rsidP="00170259">
      <w:pPr>
        <w:spacing w:line="360" w:lineRule="auto"/>
        <w:jc w:val="center"/>
        <w:rPr>
          <w:sz w:val="32"/>
          <w:szCs w:val="32"/>
        </w:rPr>
      </w:pPr>
      <w:r w:rsidRPr="00043C07">
        <w:rPr>
          <w:b/>
          <w:sz w:val="32"/>
          <w:szCs w:val="32"/>
        </w:rPr>
        <w:t>DECLARATION</w:t>
      </w:r>
    </w:p>
    <w:p w14:paraId="5B1F7CE2" w14:textId="23F53947" w:rsidR="00F25F3D" w:rsidRPr="00043C07" w:rsidRDefault="00F25F3D" w:rsidP="00043C07">
      <w:pPr>
        <w:spacing w:line="360" w:lineRule="auto"/>
        <w:jc w:val="both"/>
        <w:rPr>
          <w:sz w:val="28"/>
          <w:szCs w:val="28"/>
        </w:rPr>
      </w:pPr>
      <w:r w:rsidRPr="00043C07">
        <w:rPr>
          <w:sz w:val="28"/>
          <w:szCs w:val="28"/>
        </w:rPr>
        <w:t xml:space="preserve">I, ………..........  hereby declare that the report of the project entitled </w:t>
      </w:r>
      <w:proofErr w:type="gramStart"/>
      <w:r w:rsidRPr="00043C07">
        <w:rPr>
          <w:sz w:val="28"/>
          <w:szCs w:val="28"/>
        </w:rPr>
        <w:t>“ …</w:t>
      </w:r>
      <w:proofErr w:type="gramEnd"/>
      <w:r w:rsidRPr="00043C07">
        <w:rPr>
          <w:sz w:val="28"/>
          <w:szCs w:val="28"/>
        </w:rPr>
        <w:t>………………………</w:t>
      </w:r>
      <w:r w:rsidR="0093314F">
        <w:rPr>
          <w:sz w:val="28"/>
          <w:szCs w:val="28"/>
        </w:rPr>
        <w:t>….</w:t>
      </w:r>
      <w:r w:rsidRPr="00043C07">
        <w:rPr>
          <w:sz w:val="28"/>
          <w:szCs w:val="28"/>
        </w:rPr>
        <w:t xml:space="preserve">” has not presented as a part of any other academic work to get my degree or certificate except Chandigarh Engineering College Jhanjeri, Mohali, affiliated to I.K. Gujral Punjab Technical University, Jalandhar, for the fulfillment of the requirements for the degree of </w:t>
      </w:r>
      <w:proofErr w:type="spellStart"/>
      <w:proofErr w:type="gramStart"/>
      <w:r w:rsidRPr="00043C07">
        <w:rPr>
          <w:sz w:val="28"/>
          <w:szCs w:val="28"/>
        </w:rPr>
        <w:t>B.Tech</w:t>
      </w:r>
      <w:proofErr w:type="spellEnd"/>
      <w:proofErr w:type="gramEnd"/>
      <w:r w:rsidRPr="00043C07">
        <w:rPr>
          <w:sz w:val="28"/>
          <w:szCs w:val="28"/>
        </w:rPr>
        <w:t xml:space="preserve"> in </w:t>
      </w:r>
      <w:r w:rsidR="00EF7648">
        <w:rPr>
          <w:sz w:val="28"/>
          <w:szCs w:val="28"/>
        </w:rPr>
        <w:t>Artificial Intelligence &amp; Data Science.</w:t>
      </w:r>
      <w:r w:rsidRPr="00043C07">
        <w:rPr>
          <w:sz w:val="28"/>
          <w:szCs w:val="28"/>
        </w:rPr>
        <w:t xml:space="preserve">         </w:t>
      </w:r>
    </w:p>
    <w:p w14:paraId="58BE2956" w14:textId="77777777" w:rsidR="00F25F3D" w:rsidRDefault="00F25F3D" w:rsidP="00043C07">
      <w:pPr>
        <w:pStyle w:val="Heading2"/>
        <w:tabs>
          <w:tab w:val="left" w:pos="3600"/>
          <w:tab w:val="left" w:pos="5520"/>
        </w:tabs>
        <w:spacing w:line="360" w:lineRule="auto"/>
        <w:ind w:left="0" w:firstLine="0"/>
        <w:rPr>
          <w:rFonts w:ascii="Times New Roman" w:hAnsi="Times New Roman" w:cs="Times New Roman"/>
          <w:bCs w:val="0"/>
          <w:i w:val="0"/>
          <w:color w:val="000000"/>
        </w:rPr>
      </w:pPr>
    </w:p>
    <w:p w14:paraId="39EEE426" w14:textId="77777777" w:rsidR="00EF7648" w:rsidRDefault="00EF7648" w:rsidP="00EF7648"/>
    <w:p w14:paraId="27F0540C" w14:textId="77777777" w:rsidR="00EF7648" w:rsidRDefault="00EF7648" w:rsidP="00EF7648"/>
    <w:p w14:paraId="0EE0D94F" w14:textId="77777777" w:rsidR="00EF7648" w:rsidRPr="00EF7648" w:rsidRDefault="00EF7648" w:rsidP="00EF7648"/>
    <w:p w14:paraId="1244A2AF" w14:textId="3E6547EE" w:rsidR="00F25F3D" w:rsidRPr="00043C07" w:rsidRDefault="00F25F3D" w:rsidP="00043C07">
      <w:pPr>
        <w:tabs>
          <w:tab w:val="left" w:pos="5490"/>
          <w:tab w:val="left" w:pos="8730"/>
        </w:tabs>
        <w:spacing w:line="360" w:lineRule="auto"/>
        <w:jc w:val="both"/>
        <w:rPr>
          <w:color w:val="000000"/>
          <w:sz w:val="28"/>
          <w:szCs w:val="28"/>
          <w:lang w:val="en-AU"/>
        </w:rPr>
      </w:pPr>
      <w:r w:rsidRPr="00043C07">
        <w:rPr>
          <w:color w:val="000000"/>
          <w:sz w:val="28"/>
          <w:szCs w:val="28"/>
          <w:lang w:val="en-AU"/>
        </w:rPr>
        <w:t xml:space="preserve">(Student Signature with </w:t>
      </w:r>
      <w:proofErr w:type="gramStart"/>
      <w:r w:rsidR="0079459B" w:rsidRPr="00043C07">
        <w:rPr>
          <w:color w:val="000000"/>
          <w:sz w:val="28"/>
          <w:szCs w:val="28"/>
          <w:lang w:val="en-AU"/>
        </w:rPr>
        <w:t xml:space="preserve">Date)  </w:t>
      </w:r>
      <w:r w:rsidR="00D60469" w:rsidRPr="00043C07">
        <w:rPr>
          <w:color w:val="000000"/>
          <w:sz w:val="28"/>
          <w:szCs w:val="28"/>
          <w:lang w:val="en-AU"/>
        </w:rPr>
        <w:t xml:space="preserve"> </w:t>
      </w:r>
      <w:proofErr w:type="gramEnd"/>
      <w:r w:rsidR="00D60469" w:rsidRPr="00043C07">
        <w:rPr>
          <w:color w:val="000000"/>
          <w:sz w:val="28"/>
          <w:szCs w:val="28"/>
          <w:lang w:val="en-AU"/>
        </w:rPr>
        <w:t xml:space="preserve">                                 </w:t>
      </w:r>
      <w:r w:rsidRPr="00043C07">
        <w:rPr>
          <w:color w:val="000000"/>
          <w:sz w:val="28"/>
          <w:szCs w:val="28"/>
          <w:lang w:val="en-AU"/>
        </w:rPr>
        <w:t xml:space="preserve"> </w:t>
      </w:r>
      <w:r w:rsidR="00D60469" w:rsidRPr="00043C07">
        <w:rPr>
          <w:color w:val="000000"/>
          <w:sz w:val="28"/>
          <w:szCs w:val="28"/>
          <w:lang w:val="en-AU"/>
        </w:rPr>
        <w:t xml:space="preserve">  </w:t>
      </w:r>
      <w:proofErr w:type="gramStart"/>
      <w:r w:rsidR="00D60469" w:rsidRPr="00043C07">
        <w:rPr>
          <w:color w:val="000000"/>
          <w:sz w:val="28"/>
          <w:szCs w:val="28"/>
          <w:lang w:val="en-AU"/>
        </w:rPr>
        <w:t xml:space="preserve">   (</w:t>
      </w:r>
      <w:proofErr w:type="gramEnd"/>
      <w:r w:rsidR="00D60469" w:rsidRPr="00043C07">
        <w:rPr>
          <w:color w:val="000000"/>
          <w:sz w:val="28"/>
          <w:szCs w:val="28"/>
          <w:lang w:val="en-AU"/>
        </w:rPr>
        <w:t xml:space="preserve">Mentor Signature with Date) </w:t>
      </w:r>
    </w:p>
    <w:p w14:paraId="223F9F7D" w14:textId="6A943356" w:rsidR="00F25F3D" w:rsidRDefault="00EF7648" w:rsidP="00043C07">
      <w:pPr>
        <w:tabs>
          <w:tab w:val="left" w:pos="5490"/>
          <w:tab w:val="left" w:pos="8730"/>
        </w:tabs>
        <w:spacing w:line="360" w:lineRule="auto"/>
        <w:jc w:val="both"/>
        <w:rPr>
          <w:b/>
          <w:color w:val="000000"/>
          <w:sz w:val="28"/>
          <w:szCs w:val="28"/>
        </w:rPr>
      </w:pPr>
      <w:r>
        <w:rPr>
          <w:b/>
          <w:color w:val="000000"/>
          <w:sz w:val="28"/>
          <w:szCs w:val="28"/>
        </w:rPr>
        <w:t xml:space="preserve">Khushboo </w:t>
      </w:r>
      <w:proofErr w:type="gramStart"/>
      <w:r>
        <w:rPr>
          <w:b/>
          <w:color w:val="000000"/>
          <w:sz w:val="28"/>
          <w:szCs w:val="28"/>
        </w:rPr>
        <w:t>Bansal(</w:t>
      </w:r>
      <w:proofErr w:type="gramEnd"/>
      <w:r>
        <w:rPr>
          <w:b/>
          <w:color w:val="000000"/>
          <w:sz w:val="28"/>
          <w:szCs w:val="28"/>
        </w:rPr>
        <w:t>2330736)                                                         Dr. Ravneet Kaur</w:t>
      </w:r>
    </w:p>
    <w:p w14:paraId="6E4BFF2F" w14:textId="019C78EF" w:rsidR="00EF7648" w:rsidRDefault="00EF7648" w:rsidP="00043C07">
      <w:pPr>
        <w:tabs>
          <w:tab w:val="left" w:pos="5490"/>
          <w:tab w:val="left" w:pos="8730"/>
        </w:tabs>
        <w:spacing w:line="360" w:lineRule="auto"/>
        <w:jc w:val="both"/>
        <w:rPr>
          <w:b/>
          <w:color w:val="000000"/>
          <w:sz w:val="28"/>
          <w:szCs w:val="28"/>
        </w:rPr>
      </w:pPr>
      <w:r>
        <w:rPr>
          <w:b/>
          <w:color w:val="000000"/>
          <w:sz w:val="28"/>
          <w:szCs w:val="28"/>
        </w:rPr>
        <w:t xml:space="preserve">Nishtha </w:t>
      </w:r>
      <w:proofErr w:type="gramStart"/>
      <w:r>
        <w:rPr>
          <w:b/>
          <w:color w:val="000000"/>
          <w:sz w:val="28"/>
          <w:szCs w:val="28"/>
        </w:rPr>
        <w:t>Jain(</w:t>
      </w:r>
      <w:proofErr w:type="gramEnd"/>
      <w:r>
        <w:rPr>
          <w:b/>
          <w:color w:val="000000"/>
          <w:sz w:val="28"/>
          <w:szCs w:val="28"/>
        </w:rPr>
        <w:t>2330750)                                                            Ass</w:t>
      </w:r>
      <w:r w:rsidR="004D7616">
        <w:rPr>
          <w:b/>
          <w:color w:val="000000"/>
          <w:sz w:val="28"/>
          <w:szCs w:val="28"/>
        </w:rPr>
        <w:t>ociate</w:t>
      </w:r>
      <w:r>
        <w:rPr>
          <w:b/>
          <w:color w:val="000000"/>
          <w:sz w:val="28"/>
          <w:szCs w:val="28"/>
        </w:rPr>
        <w:t xml:space="preserve"> Professor</w:t>
      </w:r>
    </w:p>
    <w:p w14:paraId="6C6A845D" w14:textId="55860AFE" w:rsidR="00EF7648" w:rsidRPr="00EF7648" w:rsidRDefault="00EF7648" w:rsidP="00043C07">
      <w:pPr>
        <w:tabs>
          <w:tab w:val="left" w:pos="5490"/>
          <w:tab w:val="left" w:pos="8730"/>
        </w:tabs>
        <w:spacing w:line="360" w:lineRule="auto"/>
        <w:jc w:val="both"/>
        <w:rPr>
          <w:b/>
          <w:color w:val="000000" w:themeColor="text1"/>
          <w:sz w:val="28"/>
          <w:szCs w:val="28"/>
        </w:rPr>
      </w:pPr>
      <w:r>
        <w:rPr>
          <w:b/>
          <w:color w:val="000000"/>
          <w:sz w:val="28"/>
          <w:szCs w:val="28"/>
        </w:rPr>
        <w:t xml:space="preserve">Tanish </w:t>
      </w:r>
      <w:proofErr w:type="gramStart"/>
      <w:r>
        <w:rPr>
          <w:b/>
          <w:color w:val="000000"/>
          <w:sz w:val="28"/>
          <w:szCs w:val="28"/>
        </w:rPr>
        <w:t>Gupta(</w:t>
      </w:r>
      <w:proofErr w:type="gramEnd"/>
      <w:r>
        <w:rPr>
          <w:b/>
          <w:color w:val="000000"/>
          <w:sz w:val="28"/>
          <w:szCs w:val="28"/>
        </w:rPr>
        <w:t>2330787)</w:t>
      </w:r>
    </w:p>
    <w:p w14:paraId="30EEB3A6" w14:textId="506EA99E" w:rsidR="00EF7648" w:rsidRPr="00EF7648" w:rsidRDefault="00F25F3D" w:rsidP="00043C07">
      <w:pPr>
        <w:tabs>
          <w:tab w:val="left" w:pos="5490"/>
          <w:tab w:val="left" w:pos="8730"/>
        </w:tabs>
        <w:spacing w:line="360" w:lineRule="auto"/>
        <w:jc w:val="both"/>
        <w:rPr>
          <w:color w:val="000000"/>
          <w:sz w:val="28"/>
          <w:szCs w:val="28"/>
          <w:lang w:val="en-AU"/>
        </w:rPr>
      </w:pPr>
      <w:r w:rsidRPr="00043C07">
        <w:rPr>
          <w:color w:val="000000"/>
          <w:sz w:val="28"/>
          <w:szCs w:val="28"/>
          <w:lang w:val="en-AU"/>
        </w:rPr>
        <w:t xml:space="preserve">Semester: </w:t>
      </w:r>
      <w:r w:rsidR="00EF7648">
        <w:rPr>
          <w:color w:val="000000"/>
          <w:sz w:val="28"/>
          <w:szCs w:val="28"/>
          <w:lang w:val="en-AU"/>
        </w:rPr>
        <w:t>5</w:t>
      </w:r>
      <w:r w:rsidR="00EF7648" w:rsidRPr="00EF7648">
        <w:rPr>
          <w:color w:val="000000"/>
          <w:sz w:val="28"/>
          <w:szCs w:val="28"/>
          <w:vertAlign w:val="superscript"/>
          <w:lang w:val="en-AU"/>
        </w:rPr>
        <w:t>th</w:t>
      </w:r>
    </w:p>
    <w:p w14:paraId="305841B4" w14:textId="3310DD22" w:rsidR="003914AD" w:rsidRPr="00043C07" w:rsidRDefault="003914AD" w:rsidP="00043C07">
      <w:pPr>
        <w:tabs>
          <w:tab w:val="left" w:pos="5490"/>
          <w:tab w:val="left" w:pos="8730"/>
        </w:tabs>
        <w:spacing w:line="360" w:lineRule="auto"/>
        <w:jc w:val="both"/>
        <w:rPr>
          <w:color w:val="FF0000"/>
          <w:sz w:val="28"/>
          <w:szCs w:val="28"/>
        </w:rPr>
      </w:pPr>
    </w:p>
    <w:p w14:paraId="2900308D" w14:textId="07536AD7" w:rsidR="003914AD" w:rsidRPr="00043C07" w:rsidRDefault="003914AD" w:rsidP="00043C07">
      <w:pPr>
        <w:tabs>
          <w:tab w:val="left" w:pos="5490"/>
          <w:tab w:val="left" w:pos="8730"/>
        </w:tabs>
        <w:spacing w:line="360" w:lineRule="auto"/>
        <w:jc w:val="both"/>
        <w:rPr>
          <w:color w:val="FF0000"/>
          <w:sz w:val="28"/>
          <w:szCs w:val="28"/>
        </w:rPr>
      </w:pPr>
    </w:p>
    <w:p w14:paraId="263676E0" w14:textId="127B2EC4" w:rsidR="003914AD" w:rsidRPr="00043C07" w:rsidRDefault="003914AD" w:rsidP="00043C07">
      <w:pPr>
        <w:tabs>
          <w:tab w:val="left" w:pos="5490"/>
          <w:tab w:val="left" w:pos="8730"/>
        </w:tabs>
        <w:spacing w:line="360" w:lineRule="auto"/>
        <w:jc w:val="both"/>
        <w:rPr>
          <w:color w:val="FF0000"/>
          <w:sz w:val="28"/>
          <w:szCs w:val="28"/>
        </w:rPr>
      </w:pPr>
    </w:p>
    <w:p w14:paraId="529FA241" w14:textId="77777777" w:rsidR="00EF7648" w:rsidRDefault="00EF7648" w:rsidP="00043C07">
      <w:pPr>
        <w:spacing w:line="360" w:lineRule="auto"/>
        <w:rPr>
          <w:bCs/>
          <w:color w:val="000000"/>
          <w:sz w:val="28"/>
          <w:szCs w:val="28"/>
        </w:rPr>
      </w:pPr>
    </w:p>
    <w:p w14:paraId="137CA4DE" w14:textId="0873DFA4" w:rsidR="003914AD" w:rsidRPr="00043C07" w:rsidRDefault="003914AD" w:rsidP="00043C07">
      <w:pPr>
        <w:spacing w:line="360" w:lineRule="auto"/>
        <w:rPr>
          <w:bCs/>
          <w:color w:val="000000"/>
          <w:sz w:val="28"/>
          <w:szCs w:val="28"/>
        </w:rPr>
      </w:pPr>
      <w:r w:rsidRPr="00043C07">
        <w:rPr>
          <w:bCs/>
          <w:color w:val="000000"/>
          <w:sz w:val="28"/>
          <w:szCs w:val="28"/>
        </w:rPr>
        <w:t>Signature of the Head of Department</w:t>
      </w:r>
    </w:p>
    <w:p w14:paraId="1ABDE24F" w14:textId="77777777" w:rsidR="003914AD" w:rsidRPr="00043C07" w:rsidRDefault="003914AD" w:rsidP="00043C07">
      <w:pPr>
        <w:tabs>
          <w:tab w:val="left" w:pos="5490"/>
          <w:tab w:val="left" w:pos="8730"/>
        </w:tabs>
        <w:spacing w:line="360" w:lineRule="auto"/>
        <w:jc w:val="both"/>
        <w:rPr>
          <w:color w:val="000000"/>
          <w:sz w:val="28"/>
          <w:szCs w:val="28"/>
          <w:lang w:val="en-AU"/>
        </w:rPr>
      </w:pPr>
    </w:p>
    <w:p w14:paraId="5C27A000" w14:textId="77777777" w:rsidR="008C153A" w:rsidRPr="00043C07" w:rsidRDefault="008C153A" w:rsidP="00EC5911">
      <w:pPr>
        <w:spacing w:line="360" w:lineRule="auto"/>
        <w:rPr>
          <w:b/>
          <w:sz w:val="32"/>
          <w:szCs w:val="32"/>
        </w:rPr>
      </w:pPr>
    </w:p>
    <w:p w14:paraId="44BD5A6D" w14:textId="77777777" w:rsidR="00AE3849" w:rsidRDefault="00AE3849" w:rsidP="00043C07">
      <w:pPr>
        <w:spacing w:line="360" w:lineRule="auto"/>
        <w:jc w:val="center"/>
        <w:rPr>
          <w:b/>
          <w:sz w:val="32"/>
          <w:szCs w:val="32"/>
        </w:rPr>
      </w:pPr>
    </w:p>
    <w:p w14:paraId="0EB17003" w14:textId="77777777" w:rsidR="00170259" w:rsidRDefault="00170259" w:rsidP="00043C07">
      <w:pPr>
        <w:spacing w:line="360" w:lineRule="auto"/>
        <w:jc w:val="center"/>
        <w:rPr>
          <w:b/>
          <w:sz w:val="32"/>
          <w:szCs w:val="32"/>
        </w:rPr>
      </w:pPr>
    </w:p>
    <w:p w14:paraId="6AB63F0A" w14:textId="77777777" w:rsidR="00170259" w:rsidRPr="00043C07" w:rsidRDefault="00170259" w:rsidP="00CF591B">
      <w:pPr>
        <w:spacing w:line="360" w:lineRule="auto"/>
        <w:rPr>
          <w:b/>
          <w:sz w:val="32"/>
          <w:szCs w:val="32"/>
        </w:rPr>
      </w:pPr>
    </w:p>
    <w:p w14:paraId="6DEC5CC6" w14:textId="74971D2D" w:rsidR="000C4821" w:rsidRPr="00043C07" w:rsidRDefault="000C4821" w:rsidP="00043C07">
      <w:pPr>
        <w:spacing w:line="360" w:lineRule="auto"/>
        <w:jc w:val="center"/>
        <w:rPr>
          <w:b/>
          <w:color w:val="FF0000"/>
          <w:sz w:val="32"/>
          <w:szCs w:val="32"/>
        </w:rPr>
      </w:pPr>
      <w:r w:rsidRPr="00043C07">
        <w:rPr>
          <w:b/>
          <w:sz w:val="32"/>
          <w:szCs w:val="32"/>
        </w:rPr>
        <w:lastRenderedPageBreak/>
        <w:t>ACKNOWLEDGEMENT</w:t>
      </w:r>
    </w:p>
    <w:p w14:paraId="1FAFFB83" w14:textId="77777777" w:rsidR="000C4821" w:rsidRPr="00043C07" w:rsidRDefault="000C4821" w:rsidP="00043C07">
      <w:pPr>
        <w:spacing w:line="360" w:lineRule="auto"/>
        <w:jc w:val="both"/>
        <w:rPr>
          <w:sz w:val="28"/>
          <w:szCs w:val="28"/>
        </w:rPr>
      </w:pPr>
    </w:p>
    <w:p w14:paraId="3D509380" w14:textId="1B95A084" w:rsidR="000C4821" w:rsidRDefault="00933632" w:rsidP="00043C07">
      <w:pPr>
        <w:spacing w:line="360" w:lineRule="auto"/>
        <w:jc w:val="both"/>
        <w:rPr>
          <w:color w:val="FF0000"/>
          <w:sz w:val="28"/>
          <w:szCs w:val="28"/>
        </w:rPr>
      </w:pPr>
      <w:r w:rsidRPr="00043C07">
        <w:rPr>
          <w:sz w:val="28"/>
          <w:szCs w:val="28"/>
        </w:rPr>
        <w:t>It gives me great pleasure to deliver this report on the Project-</w:t>
      </w:r>
      <w:proofErr w:type="gramStart"/>
      <w:r w:rsidRPr="00043C07">
        <w:rPr>
          <w:sz w:val="28"/>
          <w:szCs w:val="28"/>
        </w:rPr>
        <w:t>I</w:t>
      </w:r>
      <w:r w:rsidR="00EF7648">
        <w:rPr>
          <w:sz w:val="28"/>
          <w:szCs w:val="28"/>
        </w:rPr>
        <w:t>I</w:t>
      </w:r>
      <w:r w:rsidRPr="00043C07">
        <w:rPr>
          <w:sz w:val="28"/>
          <w:szCs w:val="28"/>
        </w:rPr>
        <w:t xml:space="preserve"> ,I</w:t>
      </w:r>
      <w:proofErr w:type="gramEnd"/>
      <w:r w:rsidRPr="00043C07">
        <w:rPr>
          <w:sz w:val="28"/>
          <w:szCs w:val="28"/>
        </w:rPr>
        <w:t xml:space="preserve"> worked on for my </w:t>
      </w:r>
      <w:proofErr w:type="spellStart"/>
      <w:proofErr w:type="gramStart"/>
      <w:r w:rsidRPr="00043C07">
        <w:rPr>
          <w:sz w:val="28"/>
          <w:szCs w:val="28"/>
        </w:rPr>
        <w:t>B.Tech</w:t>
      </w:r>
      <w:proofErr w:type="spellEnd"/>
      <w:proofErr w:type="gramEnd"/>
      <w:r w:rsidRPr="00043C07">
        <w:rPr>
          <w:sz w:val="28"/>
          <w:szCs w:val="28"/>
        </w:rPr>
        <w:t xml:space="preserve"> in </w:t>
      </w:r>
      <w:r w:rsidR="00EF7648">
        <w:rPr>
          <w:sz w:val="28"/>
          <w:szCs w:val="28"/>
        </w:rPr>
        <w:t xml:space="preserve">Artificial Intelligence &amp; Data Science </w:t>
      </w:r>
      <w:r w:rsidR="00AE3849" w:rsidRPr="00043C07">
        <w:rPr>
          <w:sz w:val="28"/>
          <w:szCs w:val="28"/>
        </w:rPr>
        <w:t>3rd</w:t>
      </w:r>
      <w:r w:rsidRPr="00043C07">
        <w:rPr>
          <w:sz w:val="28"/>
          <w:szCs w:val="28"/>
        </w:rPr>
        <w:t xml:space="preserve"> year, which was titled </w:t>
      </w:r>
      <w:r w:rsidR="00EF7648">
        <w:rPr>
          <w:sz w:val="28"/>
          <w:szCs w:val="28"/>
        </w:rPr>
        <w:t>“</w:t>
      </w:r>
      <w:r w:rsidRPr="00043C07">
        <w:rPr>
          <w:sz w:val="28"/>
          <w:szCs w:val="28"/>
        </w:rPr>
        <w:t>....................................................</w:t>
      </w:r>
      <w:r w:rsidR="00EF7648">
        <w:rPr>
          <w:sz w:val="28"/>
          <w:szCs w:val="28"/>
        </w:rPr>
        <w:t xml:space="preserve">”  </w:t>
      </w:r>
      <w:r w:rsidRPr="00043C07">
        <w:rPr>
          <w:sz w:val="28"/>
          <w:szCs w:val="28"/>
        </w:rPr>
        <w:t xml:space="preserve">I am grateful to my university for presenting me with such a wonderful and challenging opportunity. I also want to convey my sincere gratitude to all coordinators for their unfailing support and encouragement. </w:t>
      </w:r>
    </w:p>
    <w:p w14:paraId="4B6712DC" w14:textId="77777777" w:rsidR="00EF7648" w:rsidRPr="00043C07" w:rsidRDefault="00EF7648" w:rsidP="00043C07">
      <w:pPr>
        <w:spacing w:line="360" w:lineRule="auto"/>
        <w:jc w:val="both"/>
        <w:rPr>
          <w:sz w:val="28"/>
          <w:szCs w:val="28"/>
        </w:rPr>
      </w:pPr>
    </w:p>
    <w:p w14:paraId="689F0981" w14:textId="79790141" w:rsidR="00EF7648" w:rsidRPr="00170259" w:rsidRDefault="000C4821" w:rsidP="00043C07">
      <w:pPr>
        <w:spacing w:line="360" w:lineRule="auto"/>
        <w:jc w:val="both"/>
        <w:rPr>
          <w:color w:val="FF0000"/>
          <w:sz w:val="28"/>
          <w:szCs w:val="28"/>
        </w:rPr>
      </w:pPr>
      <w:r w:rsidRPr="00043C07">
        <w:rPr>
          <w:sz w:val="28"/>
          <w:szCs w:val="28"/>
        </w:rPr>
        <w:t>I am extremely thankful to</w:t>
      </w:r>
      <w:r w:rsidR="00AE3849" w:rsidRPr="00043C07">
        <w:rPr>
          <w:sz w:val="28"/>
          <w:szCs w:val="28"/>
        </w:rPr>
        <w:t xml:space="preserve"> the HOD</w:t>
      </w:r>
      <w:r w:rsidR="00E24316" w:rsidRPr="00043C07">
        <w:rPr>
          <w:sz w:val="28"/>
          <w:szCs w:val="28"/>
        </w:rPr>
        <w:t xml:space="preserve"> </w:t>
      </w:r>
      <w:r w:rsidR="00AE3849" w:rsidRPr="00043C07">
        <w:rPr>
          <w:sz w:val="28"/>
          <w:szCs w:val="28"/>
        </w:rPr>
        <w:t xml:space="preserve">and Project Coordinator </w:t>
      </w:r>
      <w:r w:rsidR="00E24316" w:rsidRPr="00043C07">
        <w:rPr>
          <w:sz w:val="28"/>
          <w:szCs w:val="28"/>
        </w:rPr>
        <w:t xml:space="preserve">of </w:t>
      </w:r>
      <w:r w:rsidR="00EF7648">
        <w:rPr>
          <w:sz w:val="28"/>
          <w:szCs w:val="28"/>
        </w:rPr>
        <w:t xml:space="preserve">Artificial Intelligence &amp; Data Science </w:t>
      </w:r>
      <w:r w:rsidR="00E24316" w:rsidRPr="00043C07">
        <w:rPr>
          <w:sz w:val="28"/>
          <w:szCs w:val="28"/>
        </w:rPr>
        <w:t>at</w:t>
      </w:r>
      <w:r w:rsidRPr="00043C07">
        <w:rPr>
          <w:sz w:val="28"/>
          <w:szCs w:val="28"/>
        </w:rPr>
        <w:t xml:space="preserve"> Chandigarh Engineering College</w:t>
      </w:r>
      <w:r w:rsidR="00981202" w:rsidRPr="00043C07">
        <w:rPr>
          <w:sz w:val="28"/>
          <w:szCs w:val="28"/>
        </w:rPr>
        <w:t xml:space="preserve"> </w:t>
      </w:r>
      <w:r w:rsidRPr="00043C07">
        <w:rPr>
          <w:sz w:val="28"/>
          <w:szCs w:val="28"/>
        </w:rPr>
        <w:t xml:space="preserve">Jhanjeri, Mohali (Punjab) for valuable suggestions and </w:t>
      </w:r>
      <w:r w:rsidR="00E24316" w:rsidRPr="00043C07">
        <w:rPr>
          <w:sz w:val="28"/>
          <w:szCs w:val="28"/>
        </w:rPr>
        <w:t>heartiest co-</w:t>
      </w:r>
      <w:r w:rsidR="00AE3849" w:rsidRPr="00043C07">
        <w:rPr>
          <w:sz w:val="28"/>
          <w:szCs w:val="28"/>
        </w:rPr>
        <w:t>operation</w:t>
      </w:r>
      <w:r w:rsidR="00E24316" w:rsidRPr="00043C07">
        <w:rPr>
          <w:sz w:val="28"/>
          <w:szCs w:val="28"/>
        </w:rPr>
        <w:t>.</w:t>
      </w:r>
    </w:p>
    <w:p w14:paraId="0C404598" w14:textId="323218B8" w:rsidR="000C4821" w:rsidRDefault="002D2D27" w:rsidP="00043C07">
      <w:pPr>
        <w:spacing w:line="360" w:lineRule="auto"/>
        <w:jc w:val="both"/>
        <w:rPr>
          <w:sz w:val="28"/>
          <w:szCs w:val="28"/>
        </w:rPr>
      </w:pPr>
      <w:r w:rsidRPr="00043C07">
        <w:rPr>
          <w:sz w:val="28"/>
          <w:szCs w:val="28"/>
        </w:rPr>
        <w:t xml:space="preserve">I am also grateful to the management of the institute, for giving me the chance to acquire the information. I am also appreciative of all of my faculty members, who have instructed me throughout my degree. </w:t>
      </w:r>
    </w:p>
    <w:p w14:paraId="443632E7" w14:textId="77777777" w:rsidR="00170259" w:rsidRPr="00043C07" w:rsidRDefault="00170259" w:rsidP="00043C07">
      <w:pPr>
        <w:spacing w:line="360" w:lineRule="auto"/>
        <w:jc w:val="both"/>
        <w:rPr>
          <w:sz w:val="28"/>
          <w:szCs w:val="28"/>
        </w:rPr>
      </w:pPr>
    </w:p>
    <w:p w14:paraId="18BA8B79" w14:textId="64382CA5" w:rsidR="000C4821" w:rsidRPr="00043C07" w:rsidRDefault="001B3F4C" w:rsidP="00043C07">
      <w:pPr>
        <w:spacing w:line="360" w:lineRule="auto"/>
        <w:jc w:val="both"/>
        <w:rPr>
          <w:bCs/>
          <w:sz w:val="28"/>
          <w:szCs w:val="28"/>
        </w:rPr>
      </w:pPr>
      <w:r w:rsidRPr="00043C07">
        <w:rPr>
          <w:bCs/>
          <w:sz w:val="28"/>
          <w:szCs w:val="28"/>
        </w:rPr>
        <w:t>(Signature of Student)</w:t>
      </w:r>
    </w:p>
    <w:p w14:paraId="52033E7E" w14:textId="77777777" w:rsidR="001B3F4C" w:rsidRPr="00043C07" w:rsidRDefault="001B3F4C" w:rsidP="00043C07">
      <w:pPr>
        <w:spacing w:line="360" w:lineRule="auto"/>
        <w:jc w:val="both"/>
        <w:rPr>
          <w:b/>
          <w:sz w:val="28"/>
          <w:szCs w:val="28"/>
        </w:rPr>
      </w:pPr>
    </w:p>
    <w:p w14:paraId="05570E24" w14:textId="766AEEDC" w:rsidR="001B3F4C" w:rsidRDefault="00EC5911" w:rsidP="00043C07">
      <w:pPr>
        <w:spacing w:line="360" w:lineRule="auto"/>
        <w:jc w:val="both"/>
        <w:rPr>
          <w:b/>
          <w:sz w:val="28"/>
          <w:szCs w:val="28"/>
        </w:rPr>
      </w:pPr>
      <w:r>
        <w:rPr>
          <w:b/>
          <w:sz w:val="28"/>
          <w:szCs w:val="28"/>
        </w:rPr>
        <w:t>Khushboo Bansal</w:t>
      </w:r>
    </w:p>
    <w:p w14:paraId="4AEC3732" w14:textId="77777777" w:rsidR="00EC5911" w:rsidRDefault="00EC5911" w:rsidP="00043C07">
      <w:pPr>
        <w:spacing w:line="360" w:lineRule="auto"/>
        <w:jc w:val="both"/>
        <w:rPr>
          <w:b/>
          <w:sz w:val="28"/>
          <w:szCs w:val="28"/>
        </w:rPr>
      </w:pPr>
    </w:p>
    <w:p w14:paraId="3A44FFFF" w14:textId="77777777" w:rsidR="00EC5911" w:rsidRDefault="00EC5911" w:rsidP="00043C07">
      <w:pPr>
        <w:spacing w:line="360" w:lineRule="auto"/>
        <w:jc w:val="both"/>
        <w:rPr>
          <w:b/>
          <w:sz w:val="28"/>
          <w:szCs w:val="28"/>
        </w:rPr>
      </w:pPr>
    </w:p>
    <w:p w14:paraId="03ABD34A" w14:textId="78431902" w:rsidR="00EC5911" w:rsidRDefault="00EC5911" w:rsidP="00043C07">
      <w:pPr>
        <w:spacing w:line="360" w:lineRule="auto"/>
        <w:jc w:val="both"/>
        <w:rPr>
          <w:b/>
          <w:sz w:val="28"/>
          <w:szCs w:val="28"/>
        </w:rPr>
      </w:pPr>
      <w:r>
        <w:rPr>
          <w:b/>
          <w:sz w:val="28"/>
          <w:szCs w:val="28"/>
        </w:rPr>
        <w:t>Nishtha Jain</w:t>
      </w:r>
    </w:p>
    <w:p w14:paraId="1DADD83F" w14:textId="6C784253" w:rsidR="00EC5911" w:rsidRDefault="00EC5911" w:rsidP="00043C07">
      <w:pPr>
        <w:spacing w:line="360" w:lineRule="auto"/>
        <w:jc w:val="both"/>
        <w:rPr>
          <w:b/>
          <w:sz w:val="28"/>
          <w:szCs w:val="28"/>
        </w:rPr>
      </w:pPr>
    </w:p>
    <w:p w14:paraId="6B857226" w14:textId="77777777" w:rsidR="00170259" w:rsidRDefault="00170259" w:rsidP="00043C07">
      <w:pPr>
        <w:spacing w:line="360" w:lineRule="auto"/>
        <w:jc w:val="both"/>
        <w:rPr>
          <w:b/>
          <w:sz w:val="28"/>
          <w:szCs w:val="28"/>
        </w:rPr>
      </w:pPr>
    </w:p>
    <w:p w14:paraId="00A00E97" w14:textId="7D043028" w:rsidR="00C549F0" w:rsidRDefault="00EC5911" w:rsidP="002872C2">
      <w:pPr>
        <w:spacing w:line="360" w:lineRule="auto"/>
        <w:jc w:val="both"/>
        <w:rPr>
          <w:b/>
          <w:sz w:val="28"/>
          <w:szCs w:val="28"/>
        </w:rPr>
      </w:pPr>
      <w:r>
        <w:rPr>
          <w:b/>
          <w:sz w:val="28"/>
          <w:szCs w:val="28"/>
        </w:rPr>
        <w:t>Tanish Gupta</w:t>
      </w:r>
    </w:p>
    <w:p w14:paraId="6935EC63" w14:textId="77777777" w:rsidR="002872C2" w:rsidRDefault="002872C2" w:rsidP="002872C2">
      <w:pPr>
        <w:spacing w:line="360" w:lineRule="auto"/>
        <w:jc w:val="both"/>
        <w:rPr>
          <w:b/>
          <w:sz w:val="28"/>
          <w:szCs w:val="28"/>
        </w:rPr>
      </w:pPr>
    </w:p>
    <w:p w14:paraId="1075BC1D" w14:textId="77777777" w:rsidR="002872C2" w:rsidRPr="002872C2" w:rsidRDefault="002872C2" w:rsidP="002872C2">
      <w:pPr>
        <w:spacing w:line="360" w:lineRule="auto"/>
        <w:jc w:val="both"/>
        <w:rPr>
          <w:bCs/>
          <w:color w:val="FF0000"/>
          <w:sz w:val="28"/>
          <w:szCs w:val="28"/>
        </w:rPr>
      </w:pPr>
    </w:p>
    <w:p w14:paraId="5081DAE0" w14:textId="6AD81268" w:rsidR="00C549F0" w:rsidRPr="004D7616" w:rsidRDefault="00C549F0" w:rsidP="004D7616">
      <w:pPr>
        <w:spacing w:line="360" w:lineRule="auto"/>
        <w:jc w:val="center"/>
        <w:rPr>
          <w:b/>
          <w:color w:val="FF0000"/>
          <w:sz w:val="32"/>
          <w:szCs w:val="32"/>
        </w:rPr>
      </w:pPr>
      <w:r w:rsidRPr="00043C07">
        <w:rPr>
          <w:b/>
          <w:color w:val="000000" w:themeColor="text1"/>
          <w:sz w:val="32"/>
          <w:szCs w:val="32"/>
        </w:rPr>
        <w:lastRenderedPageBreak/>
        <w:t>TABLE OF CONTENTS</w:t>
      </w:r>
    </w:p>
    <w:p w14:paraId="4450E1C9" w14:textId="7EE3DB0D" w:rsidR="002C24CF" w:rsidRDefault="00C549F0">
      <w:pPr>
        <w:pStyle w:val="TOC1"/>
        <w:tabs>
          <w:tab w:val="right" w:pos="9962"/>
        </w:tabs>
        <w:rPr>
          <w:rFonts w:asciiTheme="minorHAnsi" w:hAnsiTheme="minorHAnsi" w:cstheme="minorBidi"/>
          <w:b w:val="0"/>
          <w:noProof/>
          <w:kern w:val="2"/>
          <w:szCs w:val="24"/>
          <w14:ligatures w14:val="standardContextual"/>
        </w:rPr>
      </w:pPr>
      <w:r>
        <w:rPr>
          <w:color w:val="000000" w:themeColor="text1"/>
          <w:sz w:val="32"/>
          <w:szCs w:val="32"/>
        </w:rPr>
        <w:fldChar w:fldCharType="begin"/>
      </w:r>
      <w:r>
        <w:rPr>
          <w:color w:val="000000" w:themeColor="text1"/>
          <w:sz w:val="32"/>
          <w:szCs w:val="32"/>
        </w:rPr>
        <w:instrText xml:space="preserve"> TOC \o "1-2" \h \z \u </w:instrText>
      </w:r>
      <w:r>
        <w:rPr>
          <w:color w:val="000000" w:themeColor="text1"/>
          <w:sz w:val="32"/>
          <w:szCs w:val="32"/>
        </w:rPr>
        <w:fldChar w:fldCharType="separate"/>
      </w:r>
      <w:hyperlink w:anchor="_Toc212842307" w:history="1">
        <w:r w:rsidR="002C24CF" w:rsidRPr="001001CB">
          <w:rPr>
            <w:rStyle w:val="Hyperlink"/>
            <w:noProof/>
          </w:rPr>
          <w:t>Chapter-1: INTRODUCTION</w:t>
        </w:r>
        <w:r w:rsidR="002C24CF">
          <w:rPr>
            <w:noProof/>
            <w:webHidden/>
          </w:rPr>
          <w:tab/>
        </w:r>
        <w:r w:rsidR="002C24CF">
          <w:rPr>
            <w:noProof/>
            <w:webHidden/>
          </w:rPr>
          <w:fldChar w:fldCharType="begin"/>
        </w:r>
        <w:r w:rsidR="002C24CF">
          <w:rPr>
            <w:noProof/>
            <w:webHidden/>
          </w:rPr>
          <w:instrText xml:space="preserve"> PAGEREF _Toc212842307 \h </w:instrText>
        </w:r>
        <w:r w:rsidR="002C24CF">
          <w:rPr>
            <w:noProof/>
            <w:webHidden/>
          </w:rPr>
        </w:r>
        <w:r w:rsidR="002C24CF">
          <w:rPr>
            <w:noProof/>
            <w:webHidden/>
          </w:rPr>
          <w:fldChar w:fldCharType="separate"/>
        </w:r>
        <w:r w:rsidR="002C24CF">
          <w:rPr>
            <w:noProof/>
            <w:webHidden/>
          </w:rPr>
          <w:t>8</w:t>
        </w:r>
        <w:r w:rsidR="002C24CF">
          <w:rPr>
            <w:noProof/>
            <w:webHidden/>
          </w:rPr>
          <w:fldChar w:fldCharType="end"/>
        </w:r>
      </w:hyperlink>
    </w:p>
    <w:p w14:paraId="6DF2A2F9" w14:textId="7E0ED063"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08" w:history="1">
        <w:r w:rsidRPr="001001CB">
          <w:rPr>
            <w:rStyle w:val="Hyperlink"/>
            <w:noProof/>
          </w:rPr>
          <w:t>1.1 Background</w:t>
        </w:r>
        <w:r>
          <w:rPr>
            <w:noProof/>
            <w:webHidden/>
          </w:rPr>
          <w:tab/>
        </w:r>
        <w:r>
          <w:rPr>
            <w:noProof/>
            <w:webHidden/>
          </w:rPr>
          <w:fldChar w:fldCharType="begin"/>
        </w:r>
        <w:r>
          <w:rPr>
            <w:noProof/>
            <w:webHidden/>
          </w:rPr>
          <w:instrText xml:space="preserve"> PAGEREF _Toc212842308 \h </w:instrText>
        </w:r>
        <w:r>
          <w:rPr>
            <w:noProof/>
            <w:webHidden/>
          </w:rPr>
        </w:r>
        <w:r>
          <w:rPr>
            <w:noProof/>
            <w:webHidden/>
          </w:rPr>
          <w:fldChar w:fldCharType="separate"/>
        </w:r>
        <w:r>
          <w:rPr>
            <w:noProof/>
            <w:webHidden/>
          </w:rPr>
          <w:t>8</w:t>
        </w:r>
        <w:r>
          <w:rPr>
            <w:noProof/>
            <w:webHidden/>
          </w:rPr>
          <w:fldChar w:fldCharType="end"/>
        </w:r>
      </w:hyperlink>
    </w:p>
    <w:p w14:paraId="10632B30" w14:textId="2C20143C"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09" w:history="1">
        <w:r w:rsidRPr="001001CB">
          <w:rPr>
            <w:rStyle w:val="Hyperlink"/>
            <w:noProof/>
          </w:rPr>
          <w:t>1.2 Limitations of Conventional Network Security</w:t>
        </w:r>
        <w:r>
          <w:rPr>
            <w:noProof/>
            <w:webHidden/>
          </w:rPr>
          <w:tab/>
        </w:r>
        <w:r>
          <w:rPr>
            <w:noProof/>
            <w:webHidden/>
          </w:rPr>
          <w:fldChar w:fldCharType="begin"/>
        </w:r>
        <w:r>
          <w:rPr>
            <w:noProof/>
            <w:webHidden/>
          </w:rPr>
          <w:instrText xml:space="preserve"> PAGEREF _Toc212842309 \h </w:instrText>
        </w:r>
        <w:r>
          <w:rPr>
            <w:noProof/>
            <w:webHidden/>
          </w:rPr>
        </w:r>
        <w:r>
          <w:rPr>
            <w:noProof/>
            <w:webHidden/>
          </w:rPr>
          <w:fldChar w:fldCharType="separate"/>
        </w:r>
        <w:r>
          <w:rPr>
            <w:noProof/>
            <w:webHidden/>
          </w:rPr>
          <w:t>9</w:t>
        </w:r>
        <w:r>
          <w:rPr>
            <w:noProof/>
            <w:webHidden/>
          </w:rPr>
          <w:fldChar w:fldCharType="end"/>
        </w:r>
      </w:hyperlink>
    </w:p>
    <w:p w14:paraId="477C8650" w14:textId="6B9F5FAD"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0" w:history="1">
        <w:r w:rsidRPr="001001CB">
          <w:rPr>
            <w:rStyle w:val="Hyperlink"/>
            <w:noProof/>
          </w:rPr>
          <w:t>1.3 The Role of AI and ML in Modern Cybersecurity</w:t>
        </w:r>
        <w:r>
          <w:rPr>
            <w:noProof/>
            <w:webHidden/>
          </w:rPr>
          <w:tab/>
        </w:r>
        <w:r>
          <w:rPr>
            <w:noProof/>
            <w:webHidden/>
          </w:rPr>
          <w:fldChar w:fldCharType="begin"/>
        </w:r>
        <w:r>
          <w:rPr>
            <w:noProof/>
            <w:webHidden/>
          </w:rPr>
          <w:instrText xml:space="preserve"> PAGEREF _Toc212842310 \h </w:instrText>
        </w:r>
        <w:r>
          <w:rPr>
            <w:noProof/>
            <w:webHidden/>
          </w:rPr>
        </w:r>
        <w:r>
          <w:rPr>
            <w:noProof/>
            <w:webHidden/>
          </w:rPr>
          <w:fldChar w:fldCharType="separate"/>
        </w:r>
        <w:r>
          <w:rPr>
            <w:noProof/>
            <w:webHidden/>
          </w:rPr>
          <w:t>11</w:t>
        </w:r>
        <w:r>
          <w:rPr>
            <w:noProof/>
            <w:webHidden/>
          </w:rPr>
          <w:fldChar w:fldCharType="end"/>
        </w:r>
      </w:hyperlink>
    </w:p>
    <w:p w14:paraId="0F39758B" w14:textId="45E27FB8"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1" w:history="1">
        <w:r w:rsidRPr="001001CB">
          <w:rPr>
            <w:rStyle w:val="Hyperlink"/>
            <w:noProof/>
          </w:rPr>
          <w:t>1.4 Proposed System Overview</w:t>
        </w:r>
        <w:r>
          <w:rPr>
            <w:noProof/>
            <w:webHidden/>
          </w:rPr>
          <w:tab/>
        </w:r>
        <w:r>
          <w:rPr>
            <w:noProof/>
            <w:webHidden/>
          </w:rPr>
          <w:fldChar w:fldCharType="begin"/>
        </w:r>
        <w:r>
          <w:rPr>
            <w:noProof/>
            <w:webHidden/>
          </w:rPr>
          <w:instrText xml:space="preserve"> PAGEREF _Toc212842311 \h </w:instrText>
        </w:r>
        <w:r>
          <w:rPr>
            <w:noProof/>
            <w:webHidden/>
          </w:rPr>
        </w:r>
        <w:r>
          <w:rPr>
            <w:noProof/>
            <w:webHidden/>
          </w:rPr>
          <w:fldChar w:fldCharType="separate"/>
        </w:r>
        <w:r>
          <w:rPr>
            <w:noProof/>
            <w:webHidden/>
          </w:rPr>
          <w:t>11</w:t>
        </w:r>
        <w:r>
          <w:rPr>
            <w:noProof/>
            <w:webHidden/>
          </w:rPr>
          <w:fldChar w:fldCharType="end"/>
        </w:r>
      </w:hyperlink>
    </w:p>
    <w:p w14:paraId="2A5F1E1A" w14:textId="50519FED"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12" w:history="1">
        <w:r w:rsidRPr="001001CB">
          <w:rPr>
            <w:rStyle w:val="Hyperlink"/>
            <w:noProof/>
          </w:rPr>
          <w:t>CHAPTER 2:  REVIEW OF LITERATURE</w:t>
        </w:r>
        <w:r>
          <w:rPr>
            <w:noProof/>
            <w:webHidden/>
          </w:rPr>
          <w:tab/>
        </w:r>
        <w:r>
          <w:rPr>
            <w:noProof/>
            <w:webHidden/>
          </w:rPr>
          <w:fldChar w:fldCharType="begin"/>
        </w:r>
        <w:r>
          <w:rPr>
            <w:noProof/>
            <w:webHidden/>
          </w:rPr>
          <w:instrText xml:space="preserve"> PAGEREF _Toc212842312 \h </w:instrText>
        </w:r>
        <w:r>
          <w:rPr>
            <w:noProof/>
            <w:webHidden/>
          </w:rPr>
        </w:r>
        <w:r>
          <w:rPr>
            <w:noProof/>
            <w:webHidden/>
          </w:rPr>
          <w:fldChar w:fldCharType="separate"/>
        </w:r>
        <w:r>
          <w:rPr>
            <w:noProof/>
            <w:webHidden/>
          </w:rPr>
          <w:t>13</w:t>
        </w:r>
        <w:r>
          <w:rPr>
            <w:noProof/>
            <w:webHidden/>
          </w:rPr>
          <w:fldChar w:fldCharType="end"/>
        </w:r>
      </w:hyperlink>
    </w:p>
    <w:p w14:paraId="1E12A5A9" w14:textId="1F3FAF62"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3" w:history="1">
        <w:r w:rsidRPr="001001CB">
          <w:rPr>
            <w:rStyle w:val="Hyperlink"/>
            <w:noProof/>
          </w:rPr>
          <w:t>2.1 AI-Driven Network Anomaly Detection</w:t>
        </w:r>
        <w:r>
          <w:rPr>
            <w:noProof/>
            <w:webHidden/>
          </w:rPr>
          <w:tab/>
        </w:r>
        <w:r>
          <w:rPr>
            <w:noProof/>
            <w:webHidden/>
          </w:rPr>
          <w:fldChar w:fldCharType="begin"/>
        </w:r>
        <w:r>
          <w:rPr>
            <w:noProof/>
            <w:webHidden/>
          </w:rPr>
          <w:instrText xml:space="preserve"> PAGEREF _Toc212842313 \h </w:instrText>
        </w:r>
        <w:r>
          <w:rPr>
            <w:noProof/>
            <w:webHidden/>
          </w:rPr>
        </w:r>
        <w:r>
          <w:rPr>
            <w:noProof/>
            <w:webHidden/>
          </w:rPr>
          <w:fldChar w:fldCharType="separate"/>
        </w:r>
        <w:r>
          <w:rPr>
            <w:noProof/>
            <w:webHidden/>
          </w:rPr>
          <w:t>13</w:t>
        </w:r>
        <w:r>
          <w:rPr>
            <w:noProof/>
            <w:webHidden/>
          </w:rPr>
          <w:fldChar w:fldCharType="end"/>
        </w:r>
      </w:hyperlink>
    </w:p>
    <w:p w14:paraId="4C6A128B" w14:textId="27A8183C"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4" w:history="1">
        <w:r w:rsidRPr="001001CB">
          <w:rPr>
            <w:rStyle w:val="Hyperlink"/>
            <w:noProof/>
          </w:rPr>
          <w:t>2.2 GANs for Representation Learning and Augmentation</w:t>
        </w:r>
        <w:r>
          <w:rPr>
            <w:noProof/>
            <w:webHidden/>
          </w:rPr>
          <w:tab/>
        </w:r>
        <w:r>
          <w:rPr>
            <w:noProof/>
            <w:webHidden/>
          </w:rPr>
          <w:fldChar w:fldCharType="begin"/>
        </w:r>
        <w:r>
          <w:rPr>
            <w:noProof/>
            <w:webHidden/>
          </w:rPr>
          <w:instrText xml:space="preserve"> PAGEREF _Toc212842314 \h </w:instrText>
        </w:r>
        <w:r>
          <w:rPr>
            <w:noProof/>
            <w:webHidden/>
          </w:rPr>
        </w:r>
        <w:r>
          <w:rPr>
            <w:noProof/>
            <w:webHidden/>
          </w:rPr>
          <w:fldChar w:fldCharType="separate"/>
        </w:r>
        <w:r>
          <w:rPr>
            <w:noProof/>
            <w:webHidden/>
          </w:rPr>
          <w:t>13</w:t>
        </w:r>
        <w:r>
          <w:rPr>
            <w:noProof/>
            <w:webHidden/>
          </w:rPr>
          <w:fldChar w:fldCharType="end"/>
        </w:r>
      </w:hyperlink>
    </w:p>
    <w:p w14:paraId="1C5649A5" w14:textId="52192FC3"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5" w:history="1">
        <w:r w:rsidRPr="001001CB">
          <w:rPr>
            <w:rStyle w:val="Hyperlink"/>
            <w:noProof/>
          </w:rPr>
          <w:t>2.3 Unsupervised Methods: Autoencoders, SVMs, and Beyond</w:t>
        </w:r>
        <w:r>
          <w:rPr>
            <w:noProof/>
            <w:webHidden/>
          </w:rPr>
          <w:tab/>
        </w:r>
        <w:r>
          <w:rPr>
            <w:noProof/>
            <w:webHidden/>
          </w:rPr>
          <w:fldChar w:fldCharType="begin"/>
        </w:r>
        <w:r>
          <w:rPr>
            <w:noProof/>
            <w:webHidden/>
          </w:rPr>
          <w:instrText xml:space="preserve"> PAGEREF _Toc212842315 \h </w:instrText>
        </w:r>
        <w:r>
          <w:rPr>
            <w:noProof/>
            <w:webHidden/>
          </w:rPr>
        </w:r>
        <w:r>
          <w:rPr>
            <w:noProof/>
            <w:webHidden/>
          </w:rPr>
          <w:fldChar w:fldCharType="separate"/>
        </w:r>
        <w:r>
          <w:rPr>
            <w:noProof/>
            <w:webHidden/>
          </w:rPr>
          <w:t>13</w:t>
        </w:r>
        <w:r>
          <w:rPr>
            <w:noProof/>
            <w:webHidden/>
          </w:rPr>
          <w:fldChar w:fldCharType="end"/>
        </w:r>
      </w:hyperlink>
    </w:p>
    <w:p w14:paraId="35540F0A" w14:textId="5574E2D0"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6" w:history="1">
        <w:r w:rsidRPr="001001CB">
          <w:rPr>
            <w:rStyle w:val="Hyperlink"/>
            <w:noProof/>
          </w:rPr>
          <w:t>2.4 Graph Neural Networks for Network Behavior Modeling</w:t>
        </w:r>
        <w:r>
          <w:rPr>
            <w:noProof/>
            <w:webHidden/>
          </w:rPr>
          <w:tab/>
        </w:r>
        <w:r>
          <w:rPr>
            <w:noProof/>
            <w:webHidden/>
          </w:rPr>
          <w:fldChar w:fldCharType="begin"/>
        </w:r>
        <w:r>
          <w:rPr>
            <w:noProof/>
            <w:webHidden/>
          </w:rPr>
          <w:instrText xml:space="preserve"> PAGEREF _Toc212842316 \h </w:instrText>
        </w:r>
        <w:r>
          <w:rPr>
            <w:noProof/>
            <w:webHidden/>
          </w:rPr>
        </w:r>
        <w:r>
          <w:rPr>
            <w:noProof/>
            <w:webHidden/>
          </w:rPr>
          <w:fldChar w:fldCharType="separate"/>
        </w:r>
        <w:r>
          <w:rPr>
            <w:noProof/>
            <w:webHidden/>
          </w:rPr>
          <w:t>13</w:t>
        </w:r>
        <w:r>
          <w:rPr>
            <w:noProof/>
            <w:webHidden/>
          </w:rPr>
          <w:fldChar w:fldCharType="end"/>
        </w:r>
      </w:hyperlink>
    </w:p>
    <w:p w14:paraId="74D1D323" w14:textId="08AA93BA"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7" w:history="1">
        <w:r w:rsidRPr="001001CB">
          <w:rPr>
            <w:rStyle w:val="Hyperlink"/>
            <w:noProof/>
          </w:rPr>
          <w:t>2.5  Visualization Techniques in Cybersecurity</w:t>
        </w:r>
        <w:r>
          <w:rPr>
            <w:noProof/>
            <w:webHidden/>
          </w:rPr>
          <w:tab/>
        </w:r>
        <w:r>
          <w:rPr>
            <w:noProof/>
            <w:webHidden/>
          </w:rPr>
          <w:fldChar w:fldCharType="begin"/>
        </w:r>
        <w:r>
          <w:rPr>
            <w:noProof/>
            <w:webHidden/>
          </w:rPr>
          <w:instrText xml:space="preserve"> PAGEREF _Toc212842317 \h </w:instrText>
        </w:r>
        <w:r>
          <w:rPr>
            <w:noProof/>
            <w:webHidden/>
          </w:rPr>
        </w:r>
        <w:r>
          <w:rPr>
            <w:noProof/>
            <w:webHidden/>
          </w:rPr>
          <w:fldChar w:fldCharType="separate"/>
        </w:r>
        <w:r>
          <w:rPr>
            <w:noProof/>
            <w:webHidden/>
          </w:rPr>
          <w:t>14</w:t>
        </w:r>
        <w:r>
          <w:rPr>
            <w:noProof/>
            <w:webHidden/>
          </w:rPr>
          <w:fldChar w:fldCharType="end"/>
        </w:r>
      </w:hyperlink>
    </w:p>
    <w:p w14:paraId="309DE41F" w14:textId="66FE8AD2"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8" w:history="1">
        <w:r w:rsidRPr="001001CB">
          <w:rPr>
            <w:rStyle w:val="Hyperlink"/>
            <w:noProof/>
          </w:rPr>
          <w:t>2.6 Real-Time Adaptive Security and Network Detection &amp; Response (NDR)</w:t>
        </w:r>
        <w:r>
          <w:rPr>
            <w:noProof/>
            <w:webHidden/>
          </w:rPr>
          <w:tab/>
        </w:r>
        <w:r>
          <w:rPr>
            <w:noProof/>
            <w:webHidden/>
          </w:rPr>
          <w:fldChar w:fldCharType="begin"/>
        </w:r>
        <w:r>
          <w:rPr>
            <w:noProof/>
            <w:webHidden/>
          </w:rPr>
          <w:instrText xml:space="preserve"> PAGEREF _Toc212842318 \h </w:instrText>
        </w:r>
        <w:r>
          <w:rPr>
            <w:noProof/>
            <w:webHidden/>
          </w:rPr>
        </w:r>
        <w:r>
          <w:rPr>
            <w:noProof/>
            <w:webHidden/>
          </w:rPr>
          <w:fldChar w:fldCharType="separate"/>
        </w:r>
        <w:r>
          <w:rPr>
            <w:noProof/>
            <w:webHidden/>
          </w:rPr>
          <w:t>14</w:t>
        </w:r>
        <w:r>
          <w:rPr>
            <w:noProof/>
            <w:webHidden/>
          </w:rPr>
          <w:fldChar w:fldCharType="end"/>
        </w:r>
      </w:hyperlink>
    </w:p>
    <w:p w14:paraId="34453D39" w14:textId="528D6416"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19" w:history="1">
        <w:r w:rsidRPr="001001CB">
          <w:rPr>
            <w:rStyle w:val="Hyperlink"/>
            <w:noProof/>
          </w:rPr>
          <w:t>2.7 AI for Encrypted Traffic Anomaly Detection</w:t>
        </w:r>
        <w:r>
          <w:rPr>
            <w:noProof/>
            <w:webHidden/>
          </w:rPr>
          <w:tab/>
        </w:r>
        <w:r>
          <w:rPr>
            <w:noProof/>
            <w:webHidden/>
          </w:rPr>
          <w:fldChar w:fldCharType="begin"/>
        </w:r>
        <w:r>
          <w:rPr>
            <w:noProof/>
            <w:webHidden/>
          </w:rPr>
          <w:instrText xml:space="preserve"> PAGEREF _Toc212842319 \h </w:instrText>
        </w:r>
        <w:r>
          <w:rPr>
            <w:noProof/>
            <w:webHidden/>
          </w:rPr>
        </w:r>
        <w:r>
          <w:rPr>
            <w:noProof/>
            <w:webHidden/>
          </w:rPr>
          <w:fldChar w:fldCharType="separate"/>
        </w:r>
        <w:r>
          <w:rPr>
            <w:noProof/>
            <w:webHidden/>
          </w:rPr>
          <w:t>14</w:t>
        </w:r>
        <w:r>
          <w:rPr>
            <w:noProof/>
            <w:webHidden/>
          </w:rPr>
          <w:fldChar w:fldCharType="end"/>
        </w:r>
      </w:hyperlink>
    </w:p>
    <w:p w14:paraId="5F4A83E1" w14:textId="25E3EC1B"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0" w:history="1">
        <w:r w:rsidRPr="001001CB">
          <w:rPr>
            <w:rStyle w:val="Hyperlink"/>
            <w:noProof/>
          </w:rPr>
          <w:t>2.8 Explainable AI in Cybersecurity</w:t>
        </w:r>
        <w:r>
          <w:rPr>
            <w:noProof/>
            <w:webHidden/>
          </w:rPr>
          <w:tab/>
        </w:r>
        <w:r>
          <w:rPr>
            <w:noProof/>
            <w:webHidden/>
          </w:rPr>
          <w:fldChar w:fldCharType="begin"/>
        </w:r>
        <w:r>
          <w:rPr>
            <w:noProof/>
            <w:webHidden/>
          </w:rPr>
          <w:instrText xml:space="preserve"> PAGEREF _Toc212842320 \h </w:instrText>
        </w:r>
        <w:r>
          <w:rPr>
            <w:noProof/>
            <w:webHidden/>
          </w:rPr>
        </w:r>
        <w:r>
          <w:rPr>
            <w:noProof/>
            <w:webHidden/>
          </w:rPr>
          <w:fldChar w:fldCharType="separate"/>
        </w:r>
        <w:r>
          <w:rPr>
            <w:noProof/>
            <w:webHidden/>
          </w:rPr>
          <w:t>14</w:t>
        </w:r>
        <w:r>
          <w:rPr>
            <w:noProof/>
            <w:webHidden/>
          </w:rPr>
          <w:fldChar w:fldCharType="end"/>
        </w:r>
      </w:hyperlink>
    </w:p>
    <w:p w14:paraId="48B23637" w14:textId="05FC6E17"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21" w:history="1">
        <w:r w:rsidRPr="001001CB">
          <w:rPr>
            <w:rStyle w:val="Hyperlink"/>
            <w:noProof/>
          </w:rPr>
          <w:t>CHAPTER 3: PROBLEM DEFINITION AND OBJECTIVES</w:t>
        </w:r>
        <w:r>
          <w:rPr>
            <w:noProof/>
            <w:webHidden/>
          </w:rPr>
          <w:tab/>
        </w:r>
        <w:r>
          <w:rPr>
            <w:noProof/>
            <w:webHidden/>
          </w:rPr>
          <w:fldChar w:fldCharType="begin"/>
        </w:r>
        <w:r>
          <w:rPr>
            <w:noProof/>
            <w:webHidden/>
          </w:rPr>
          <w:instrText xml:space="preserve"> PAGEREF _Toc212842321 \h </w:instrText>
        </w:r>
        <w:r>
          <w:rPr>
            <w:noProof/>
            <w:webHidden/>
          </w:rPr>
        </w:r>
        <w:r>
          <w:rPr>
            <w:noProof/>
            <w:webHidden/>
          </w:rPr>
          <w:fldChar w:fldCharType="separate"/>
        </w:r>
        <w:r>
          <w:rPr>
            <w:noProof/>
            <w:webHidden/>
          </w:rPr>
          <w:t>15</w:t>
        </w:r>
        <w:r>
          <w:rPr>
            <w:noProof/>
            <w:webHidden/>
          </w:rPr>
          <w:fldChar w:fldCharType="end"/>
        </w:r>
      </w:hyperlink>
    </w:p>
    <w:p w14:paraId="77D6AFE6" w14:textId="7A4C30E4"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2" w:history="1">
        <w:r w:rsidRPr="001001CB">
          <w:rPr>
            <w:rStyle w:val="Hyperlink"/>
            <w:noProof/>
          </w:rPr>
          <w:t>3.1 Problem Definition</w:t>
        </w:r>
        <w:r>
          <w:rPr>
            <w:noProof/>
            <w:webHidden/>
          </w:rPr>
          <w:tab/>
        </w:r>
        <w:r>
          <w:rPr>
            <w:noProof/>
            <w:webHidden/>
          </w:rPr>
          <w:fldChar w:fldCharType="begin"/>
        </w:r>
        <w:r>
          <w:rPr>
            <w:noProof/>
            <w:webHidden/>
          </w:rPr>
          <w:instrText xml:space="preserve"> PAGEREF _Toc212842322 \h </w:instrText>
        </w:r>
        <w:r>
          <w:rPr>
            <w:noProof/>
            <w:webHidden/>
          </w:rPr>
        </w:r>
        <w:r>
          <w:rPr>
            <w:noProof/>
            <w:webHidden/>
          </w:rPr>
          <w:fldChar w:fldCharType="separate"/>
        </w:r>
        <w:r>
          <w:rPr>
            <w:noProof/>
            <w:webHidden/>
          </w:rPr>
          <w:t>15</w:t>
        </w:r>
        <w:r>
          <w:rPr>
            <w:noProof/>
            <w:webHidden/>
          </w:rPr>
          <w:fldChar w:fldCharType="end"/>
        </w:r>
      </w:hyperlink>
    </w:p>
    <w:p w14:paraId="0226F52F" w14:textId="0D8CF96B"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3" w:history="1">
        <w:r w:rsidRPr="001001CB">
          <w:rPr>
            <w:rStyle w:val="Hyperlink"/>
            <w:noProof/>
          </w:rPr>
          <w:t>3.2 Need for GuardELNS</w:t>
        </w:r>
        <w:r>
          <w:rPr>
            <w:noProof/>
            <w:webHidden/>
          </w:rPr>
          <w:tab/>
        </w:r>
        <w:r>
          <w:rPr>
            <w:noProof/>
            <w:webHidden/>
          </w:rPr>
          <w:fldChar w:fldCharType="begin"/>
        </w:r>
        <w:r>
          <w:rPr>
            <w:noProof/>
            <w:webHidden/>
          </w:rPr>
          <w:instrText xml:space="preserve"> PAGEREF _Toc212842323 \h </w:instrText>
        </w:r>
        <w:r>
          <w:rPr>
            <w:noProof/>
            <w:webHidden/>
          </w:rPr>
        </w:r>
        <w:r>
          <w:rPr>
            <w:noProof/>
            <w:webHidden/>
          </w:rPr>
          <w:fldChar w:fldCharType="separate"/>
        </w:r>
        <w:r>
          <w:rPr>
            <w:noProof/>
            <w:webHidden/>
          </w:rPr>
          <w:t>17</w:t>
        </w:r>
        <w:r>
          <w:rPr>
            <w:noProof/>
            <w:webHidden/>
          </w:rPr>
          <w:fldChar w:fldCharType="end"/>
        </w:r>
      </w:hyperlink>
    </w:p>
    <w:p w14:paraId="2B98AB79" w14:textId="3A0D7171"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4" w:history="1">
        <w:r w:rsidRPr="001001CB">
          <w:rPr>
            <w:rStyle w:val="Hyperlink"/>
            <w:noProof/>
          </w:rPr>
          <w:t>3.3 Significance of GuardELNS</w:t>
        </w:r>
        <w:r>
          <w:rPr>
            <w:noProof/>
            <w:webHidden/>
          </w:rPr>
          <w:tab/>
        </w:r>
        <w:r>
          <w:rPr>
            <w:noProof/>
            <w:webHidden/>
          </w:rPr>
          <w:fldChar w:fldCharType="begin"/>
        </w:r>
        <w:r>
          <w:rPr>
            <w:noProof/>
            <w:webHidden/>
          </w:rPr>
          <w:instrText xml:space="preserve"> PAGEREF _Toc212842324 \h </w:instrText>
        </w:r>
        <w:r>
          <w:rPr>
            <w:noProof/>
            <w:webHidden/>
          </w:rPr>
        </w:r>
        <w:r>
          <w:rPr>
            <w:noProof/>
            <w:webHidden/>
          </w:rPr>
          <w:fldChar w:fldCharType="separate"/>
        </w:r>
        <w:r>
          <w:rPr>
            <w:noProof/>
            <w:webHidden/>
          </w:rPr>
          <w:t>17</w:t>
        </w:r>
        <w:r>
          <w:rPr>
            <w:noProof/>
            <w:webHidden/>
          </w:rPr>
          <w:fldChar w:fldCharType="end"/>
        </w:r>
      </w:hyperlink>
    </w:p>
    <w:p w14:paraId="1AF6F88F" w14:textId="2D80C1F9"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5" w:history="1">
        <w:r w:rsidRPr="001001CB">
          <w:rPr>
            <w:rStyle w:val="Hyperlink"/>
            <w:noProof/>
          </w:rPr>
          <w:t>3.4 Objectives</w:t>
        </w:r>
        <w:r>
          <w:rPr>
            <w:noProof/>
            <w:webHidden/>
          </w:rPr>
          <w:tab/>
        </w:r>
        <w:r>
          <w:rPr>
            <w:noProof/>
            <w:webHidden/>
          </w:rPr>
          <w:fldChar w:fldCharType="begin"/>
        </w:r>
        <w:r>
          <w:rPr>
            <w:noProof/>
            <w:webHidden/>
          </w:rPr>
          <w:instrText xml:space="preserve"> PAGEREF _Toc212842325 \h </w:instrText>
        </w:r>
        <w:r>
          <w:rPr>
            <w:noProof/>
            <w:webHidden/>
          </w:rPr>
        </w:r>
        <w:r>
          <w:rPr>
            <w:noProof/>
            <w:webHidden/>
          </w:rPr>
          <w:fldChar w:fldCharType="separate"/>
        </w:r>
        <w:r>
          <w:rPr>
            <w:noProof/>
            <w:webHidden/>
          </w:rPr>
          <w:t>19</w:t>
        </w:r>
        <w:r>
          <w:rPr>
            <w:noProof/>
            <w:webHidden/>
          </w:rPr>
          <w:fldChar w:fldCharType="end"/>
        </w:r>
      </w:hyperlink>
    </w:p>
    <w:p w14:paraId="0FAA47E4" w14:textId="32002FE0"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26" w:history="1">
        <w:r w:rsidRPr="001001CB">
          <w:rPr>
            <w:rStyle w:val="Hyperlink"/>
            <w:noProof/>
          </w:rPr>
          <w:t>Chapter 4: Design and Implementation</w:t>
        </w:r>
        <w:r>
          <w:rPr>
            <w:noProof/>
            <w:webHidden/>
          </w:rPr>
          <w:tab/>
        </w:r>
        <w:r>
          <w:rPr>
            <w:noProof/>
            <w:webHidden/>
          </w:rPr>
          <w:fldChar w:fldCharType="begin"/>
        </w:r>
        <w:r>
          <w:rPr>
            <w:noProof/>
            <w:webHidden/>
          </w:rPr>
          <w:instrText xml:space="preserve"> PAGEREF _Toc212842326 \h </w:instrText>
        </w:r>
        <w:r>
          <w:rPr>
            <w:noProof/>
            <w:webHidden/>
          </w:rPr>
        </w:r>
        <w:r>
          <w:rPr>
            <w:noProof/>
            <w:webHidden/>
          </w:rPr>
          <w:fldChar w:fldCharType="separate"/>
        </w:r>
        <w:r>
          <w:rPr>
            <w:noProof/>
            <w:webHidden/>
          </w:rPr>
          <w:t>20</w:t>
        </w:r>
        <w:r>
          <w:rPr>
            <w:noProof/>
            <w:webHidden/>
          </w:rPr>
          <w:fldChar w:fldCharType="end"/>
        </w:r>
      </w:hyperlink>
    </w:p>
    <w:p w14:paraId="1294A350" w14:textId="51E8B577"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7" w:history="1">
        <w:r w:rsidRPr="001001CB">
          <w:rPr>
            <w:rStyle w:val="Hyperlink"/>
            <w:noProof/>
          </w:rPr>
          <w:t>4.1 System Architecture Design</w:t>
        </w:r>
        <w:r>
          <w:rPr>
            <w:noProof/>
            <w:webHidden/>
          </w:rPr>
          <w:tab/>
        </w:r>
        <w:r>
          <w:rPr>
            <w:noProof/>
            <w:webHidden/>
          </w:rPr>
          <w:fldChar w:fldCharType="begin"/>
        </w:r>
        <w:r>
          <w:rPr>
            <w:noProof/>
            <w:webHidden/>
          </w:rPr>
          <w:instrText xml:space="preserve"> PAGEREF _Toc212842327 \h </w:instrText>
        </w:r>
        <w:r>
          <w:rPr>
            <w:noProof/>
            <w:webHidden/>
          </w:rPr>
        </w:r>
        <w:r>
          <w:rPr>
            <w:noProof/>
            <w:webHidden/>
          </w:rPr>
          <w:fldChar w:fldCharType="separate"/>
        </w:r>
        <w:r>
          <w:rPr>
            <w:noProof/>
            <w:webHidden/>
          </w:rPr>
          <w:t>20</w:t>
        </w:r>
        <w:r>
          <w:rPr>
            <w:noProof/>
            <w:webHidden/>
          </w:rPr>
          <w:fldChar w:fldCharType="end"/>
        </w:r>
      </w:hyperlink>
    </w:p>
    <w:p w14:paraId="6B49F15A" w14:textId="2DE798CC"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28" w:history="1">
        <w:r w:rsidRPr="001001CB">
          <w:rPr>
            <w:rStyle w:val="Hyperlink"/>
            <w:noProof/>
          </w:rPr>
          <w:t>4.2 Implementation</w:t>
        </w:r>
        <w:r>
          <w:rPr>
            <w:noProof/>
            <w:webHidden/>
          </w:rPr>
          <w:tab/>
        </w:r>
        <w:r>
          <w:rPr>
            <w:noProof/>
            <w:webHidden/>
          </w:rPr>
          <w:fldChar w:fldCharType="begin"/>
        </w:r>
        <w:r>
          <w:rPr>
            <w:noProof/>
            <w:webHidden/>
          </w:rPr>
          <w:instrText xml:space="preserve"> PAGEREF _Toc212842328 \h </w:instrText>
        </w:r>
        <w:r>
          <w:rPr>
            <w:noProof/>
            <w:webHidden/>
          </w:rPr>
        </w:r>
        <w:r>
          <w:rPr>
            <w:noProof/>
            <w:webHidden/>
          </w:rPr>
          <w:fldChar w:fldCharType="separate"/>
        </w:r>
        <w:r>
          <w:rPr>
            <w:noProof/>
            <w:webHidden/>
          </w:rPr>
          <w:t>21</w:t>
        </w:r>
        <w:r>
          <w:rPr>
            <w:noProof/>
            <w:webHidden/>
          </w:rPr>
          <w:fldChar w:fldCharType="end"/>
        </w:r>
      </w:hyperlink>
    </w:p>
    <w:p w14:paraId="0EBCF9DE" w14:textId="5563E6F0"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29" w:history="1">
        <w:r w:rsidRPr="001001CB">
          <w:rPr>
            <w:rStyle w:val="Hyperlink"/>
            <w:noProof/>
          </w:rPr>
          <w:t>Chapter 5 :Results and Discussions</w:t>
        </w:r>
        <w:r>
          <w:rPr>
            <w:noProof/>
            <w:webHidden/>
          </w:rPr>
          <w:tab/>
        </w:r>
        <w:r>
          <w:rPr>
            <w:noProof/>
            <w:webHidden/>
          </w:rPr>
          <w:fldChar w:fldCharType="begin"/>
        </w:r>
        <w:r>
          <w:rPr>
            <w:noProof/>
            <w:webHidden/>
          </w:rPr>
          <w:instrText xml:space="preserve"> PAGEREF _Toc212842329 \h </w:instrText>
        </w:r>
        <w:r>
          <w:rPr>
            <w:noProof/>
            <w:webHidden/>
          </w:rPr>
        </w:r>
        <w:r>
          <w:rPr>
            <w:noProof/>
            <w:webHidden/>
          </w:rPr>
          <w:fldChar w:fldCharType="separate"/>
        </w:r>
        <w:r>
          <w:rPr>
            <w:noProof/>
            <w:webHidden/>
          </w:rPr>
          <w:t>28</w:t>
        </w:r>
        <w:r>
          <w:rPr>
            <w:noProof/>
            <w:webHidden/>
          </w:rPr>
          <w:fldChar w:fldCharType="end"/>
        </w:r>
      </w:hyperlink>
    </w:p>
    <w:p w14:paraId="02CA69FB" w14:textId="220A55D6"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30" w:history="1">
        <w:r w:rsidRPr="001001CB">
          <w:rPr>
            <w:rStyle w:val="Hyperlink"/>
            <w:noProof/>
          </w:rPr>
          <w:t>5.1 Performance of Real- Time Traffic Monitoring</w:t>
        </w:r>
        <w:r>
          <w:rPr>
            <w:noProof/>
            <w:webHidden/>
          </w:rPr>
          <w:tab/>
        </w:r>
        <w:r>
          <w:rPr>
            <w:noProof/>
            <w:webHidden/>
          </w:rPr>
          <w:fldChar w:fldCharType="begin"/>
        </w:r>
        <w:r>
          <w:rPr>
            <w:noProof/>
            <w:webHidden/>
          </w:rPr>
          <w:instrText xml:space="preserve"> PAGEREF _Toc212842330 \h </w:instrText>
        </w:r>
        <w:r>
          <w:rPr>
            <w:noProof/>
            <w:webHidden/>
          </w:rPr>
        </w:r>
        <w:r>
          <w:rPr>
            <w:noProof/>
            <w:webHidden/>
          </w:rPr>
          <w:fldChar w:fldCharType="separate"/>
        </w:r>
        <w:r>
          <w:rPr>
            <w:noProof/>
            <w:webHidden/>
          </w:rPr>
          <w:t>28</w:t>
        </w:r>
        <w:r>
          <w:rPr>
            <w:noProof/>
            <w:webHidden/>
          </w:rPr>
          <w:fldChar w:fldCharType="end"/>
        </w:r>
      </w:hyperlink>
    </w:p>
    <w:p w14:paraId="2A507BBB" w14:textId="688DE052"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31" w:history="1">
        <w:r w:rsidRPr="001001CB">
          <w:rPr>
            <w:rStyle w:val="Hyperlink"/>
            <w:noProof/>
          </w:rPr>
          <w:t>5.2 Anomaly Detection Accuracy</w:t>
        </w:r>
        <w:r>
          <w:rPr>
            <w:noProof/>
            <w:webHidden/>
          </w:rPr>
          <w:tab/>
        </w:r>
        <w:r>
          <w:rPr>
            <w:noProof/>
            <w:webHidden/>
          </w:rPr>
          <w:fldChar w:fldCharType="begin"/>
        </w:r>
        <w:r>
          <w:rPr>
            <w:noProof/>
            <w:webHidden/>
          </w:rPr>
          <w:instrText xml:space="preserve"> PAGEREF _Toc212842331 \h </w:instrText>
        </w:r>
        <w:r>
          <w:rPr>
            <w:noProof/>
            <w:webHidden/>
          </w:rPr>
        </w:r>
        <w:r>
          <w:rPr>
            <w:noProof/>
            <w:webHidden/>
          </w:rPr>
          <w:fldChar w:fldCharType="separate"/>
        </w:r>
        <w:r>
          <w:rPr>
            <w:noProof/>
            <w:webHidden/>
          </w:rPr>
          <w:t>28</w:t>
        </w:r>
        <w:r>
          <w:rPr>
            <w:noProof/>
            <w:webHidden/>
          </w:rPr>
          <w:fldChar w:fldCharType="end"/>
        </w:r>
      </w:hyperlink>
    </w:p>
    <w:p w14:paraId="6CA77B97" w14:textId="2631BE20"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32" w:history="1">
        <w:r w:rsidRPr="001001CB">
          <w:rPr>
            <w:rStyle w:val="Hyperlink"/>
            <w:noProof/>
          </w:rPr>
          <w:t>Chapter 6: Conclusion and Future Scope</w:t>
        </w:r>
        <w:r>
          <w:rPr>
            <w:noProof/>
            <w:webHidden/>
          </w:rPr>
          <w:tab/>
        </w:r>
        <w:r>
          <w:rPr>
            <w:noProof/>
            <w:webHidden/>
          </w:rPr>
          <w:fldChar w:fldCharType="begin"/>
        </w:r>
        <w:r>
          <w:rPr>
            <w:noProof/>
            <w:webHidden/>
          </w:rPr>
          <w:instrText xml:space="preserve"> PAGEREF _Toc212842332 \h </w:instrText>
        </w:r>
        <w:r>
          <w:rPr>
            <w:noProof/>
            <w:webHidden/>
          </w:rPr>
        </w:r>
        <w:r>
          <w:rPr>
            <w:noProof/>
            <w:webHidden/>
          </w:rPr>
          <w:fldChar w:fldCharType="separate"/>
        </w:r>
        <w:r>
          <w:rPr>
            <w:noProof/>
            <w:webHidden/>
          </w:rPr>
          <w:t>32</w:t>
        </w:r>
        <w:r>
          <w:rPr>
            <w:noProof/>
            <w:webHidden/>
          </w:rPr>
          <w:fldChar w:fldCharType="end"/>
        </w:r>
      </w:hyperlink>
    </w:p>
    <w:p w14:paraId="703D4BB6" w14:textId="021B624D"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33" w:history="1">
        <w:r w:rsidRPr="001001CB">
          <w:rPr>
            <w:rStyle w:val="Hyperlink"/>
            <w:noProof/>
          </w:rPr>
          <w:t>6.1 Conclusion</w:t>
        </w:r>
        <w:r>
          <w:rPr>
            <w:noProof/>
            <w:webHidden/>
          </w:rPr>
          <w:tab/>
        </w:r>
        <w:r>
          <w:rPr>
            <w:noProof/>
            <w:webHidden/>
          </w:rPr>
          <w:fldChar w:fldCharType="begin"/>
        </w:r>
        <w:r>
          <w:rPr>
            <w:noProof/>
            <w:webHidden/>
          </w:rPr>
          <w:instrText xml:space="preserve"> PAGEREF _Toc212842333 \h </w:instrText>
        </w:r>
        <w:r>
          <w:rPr>
            <w:noProof/>
            <w:webHidden/>
          </w:rPr>
        </w:r>
        <w:r>
          <w:rPr>
            <w:noProof/>
            <w:webHidden/>
          </w:rPr>
          <w:fldChar w:fldCharType="separate"/>
        </w:r>
        <w:r>
          <w:rPr>
            <w:noProof/>
            <w:webHidden/>
          </w:rPr>
          <w:t>32</w:t>
        </w:r>
        <w:r>
          <w:rPr>
            <w:noProof/>
            <w:webHidden/>
          </w:rPr>
          <w:fldChar w:fldCharType="end"/>
        </w:r>
      </w:hyperlink>
    </w:p>
    <w:p w14:paraId="7A8E68B2" w14:textId="09B73E3D" w:rsidR="002C24CF" w:rsidRDefault="002C24CF">
      <w:pPr>
        <w:pStyle w:val="TOC2"/>
        <w:tabs>
          <w:tab w:val="right" w:pos="9962"/>
        </w:tabs>
        <w:rPr>
          <w:rFonts w:asciiTheme="minorHAnsi" w:hAnsiTheme="minorHAnsi" w:cstheme="minorBidi"/>
          <w:noProof/>
          <w:kern w:val="2"/>
          <w:szCs w:val="24"/>
          <w14:ligatures w14:val="standardContextual"/>
        </w:rPr>
      </w:pPr>
      <w:hyperlink w:anchor="_Toc212842334" w:history="1">
        <w:r w:rsidRPr="001001CB">
          <w:rPr>
            <w:rStyle w:val="Hyperlink"/>
            <w:noProof/>
          </w:rPr>
          <w:t>6.2 Future Scope</w:t>
        </w:r>
        <w:r>
          <w:rPr>
            <w:noProof/>
            <w:webHidden/>
          </w:rPr>
          <w:tab/>
        </w:r>
        <w:r>
          <w:rPr>
            <w:noProof/>
            <w:webHidden/>
          </w:rPr>
          <w:fldChar w:fldCharType="begin"/>
        </w:r>
        <w:r>
          <w:rPr>
            <w:noProof/>
            <w:webHidden/>
          </w:rPr>
          <w:instrText xml:space="preserve"> PAGEREF _Toc212842334 \h </w:instrText>
        </w:r>
        <w:r>
          <w:rPr>
            <w:noProof/>
            <w:webHidden/>
          </w:rPr>
        </w:r>
        <w:r>
          <w:rPr>
            <w:noProof/>
            <w:webHidden/>
          </w:rPr>
          <w:fldChar w:fldCharType="separate"/>
        </w:r>
        <w:r>
          <w:rPr>
            <w:noProof/>
            <w:webHidden/>
          </w:rPr>
          <w:t>32</w:t>
        </w:r>
        <w:r>
          <w:rPr>
            <w:noProof/>
            <w:webHidden/>
          </w:rPr>
          <w:fldChar w:fldCharType="end"/>
        </w:r>
      </w:hyperlink>
    </w:p>
    <w:p w14:paraId="44535DF0" w14:textId="5C398129" w:rsidR="002C24CF" w:rsidRDefault="002C24CF">
      <w:pPr>
        <w:pStyle w:val="TOC1"/>
        <w:tabs>
          <w:tab w:val="right" w:pos="9962"/>
        </w:tabs>
        <w:rPr>
          <w:rFonts w:asciiTheme="minorHAnsi" w:hAnsiTheme="minorHAnsi" w:cstheme="minorBidi"/>
          <w:b w:val="0"/>
          <w:noProof/>
          <w:kern w:val="2"/>
          <w:szCs w:val="24"/>
          <w14:ligatures w14:val="standardContextual"/>
        </w:rPr>
      </w:pPr>
      <w:hyperlink w:anchor="_Toc212842335" w:history="1">
        <w:r w:rsidRPr="001001CB">
          <w:rPr>
            <w:rStyle w:val="Hyperlink"/>
            <w:noProof/>
          </w:rPr>
          <w:t>REFERENCES</w:t>
        </w:r>
        <w:r>
          <w:rPr>
            <w:noProof/>
            <w:webHidden/>
          </w:rPr>
          <w:tab/>
        </w:r>
        <w:r>
          <w:rPr>
            <w:noProof/>
            <w:webHidden/>
          </w:rPr>
          <w:fldChar w:fldCharType="begin"/>
        </w:r>
        <w:r>
          <w:rPr>
            <w:noProof/>
            <w:webHidden/>
          </w:rPr>
          <w:instrText xml:space="preserve"> PAGEREF _Toc212842335 \h </w:instrText>
        </w:r>
        <w:r>
          <w:rPr>
            <w:noProof/>
            <w:webHidden/>
          </w:rPr>
        </w:r>
        <w:r>
          <w:rPr>
            <w:noProof/>
            <w:webHidden/>
          </w:rPr>
          <w:fldChar w:fldCharType="separate"/>
        </w:r>
        <w:r>
          <w:rPr>
            <w:noProof/>
            <w:webHidden/>
          </w:rPr>
          <w:t>34</w:t>
        </w:r>
        <w:r>
          <w:rPr>
            <w:noProof/>
            <w:webHidden/>
          </w:rPr>
          <w:fldChar w:fldCharType="end"/>
        </w:r>
      </w:hyperlink>
    </w:p>
    <w:p w14:paraId="6EDDB738" w14:textId="4D47A1F8" w:rsidR="00C549F0" w:rsidRPr="00C549F0" w:rsidRDefault="00C549F0" w:rsidP="00C549F0">
      <w:pPr>
        <w:tabs>
          <w:tab w:val="left" w:pos="3285"/>
        </w:tabs>
        <w:spacing w:line="360" w:lineRule="auto"/>
        <w:rPr>
          <w:b/>
          <w:color w:val="000000" w:themeColor="text1"/>
          <w:sz w:val="32"/>
          <w:szCs w:val="32"/>
        </w:rPr>
      </w:pPr>
      <w:r>
        <w:rPr>
          <w:rFonts w:eastAsiaTheme="minorEastAsia"/>
          <w:color w:val="000000" w:themeColor="text1"/>
          <w:sz w:val="32"/>
          <w:szCs w:val="32"/>
        </w:rPr>
        <w:fldChar w:fldCharType="end"/>
      </w:r>
    </w:p>
    <w:p w14:paraId="702FCAEA" w14:textId="74886259" w:rsidR="001B3F4C" w:rsidRPr="00043C07" w:rsidRDefault="001B3F4C" w:rsidP="00043C07">
      <w:pPr>
        <w:spacing w:line="360" w:lineRule="auto"/>
        <w:jc w:val="both"/>
        <w:rPr>
          <w:bCs/>
          <w:color w:val="FF0000"/>
          <w:sz w:val="28"/>
          <w:szCs w:val="28"/>
        </w:rPr>
      </w:pPr>
    </w:p>
    <w:p w14:paraId="4C9EAAF2" w14:textId="1234E2D8" w:rsidR="00170259" w:rsidRDefault="00170259" w:rsidP="00EC5911">
      <w:pPr>
        <w:spacing w:before="9" w:line="360" w:lineRule="auto"/>
        <w:ind w:left="540" w:right="79" w:hanging="360"/>
        <w:jc w:val="center"/>
        <w:rPr>
          <w:b/>
          <w:bCs/>
          <w:sz w:val="40"/>
          <w:szCs w:val="40"/>
        </w:rPr>
      </w:pPr>
      <w:r>
        <w:rPr>
          <w:b/>
          <w:bCs/>
          <w:sz w:val="40"/>
          <w:szCs w:val="40"/>
        </w:rPr>
        <w:t>Abstract</w:t>
      </w:r>
    </w:p>
    <w:p w14:paraId="233B8922" w14:textId="77777777" w:rsidR="00170259" w:rsidRDefault="00170259" w:rsidP="00EC5911">
      <w:pPr>
        <w:spacing w:before="9" w:line="360" w:lineRule="auto"/>
        <w:ind w:left="540" w:right="79" w:hanging="360"/>
        <w:jc w:val="center"/>
        <w:rPr>
          <w:b/>
          <w:bCs/>
          <w:sz w:val="40"/>
          <w:szCs w:val="40"/>
        </w:rPr>
      </w:pPr>
    </w:p>
    <w:p w14:paraId="138282AD" w14:textId="77777777" w:rsidR="00170259" w:rsidRDefault="00170259" w:rsidP="00EC5911">
      <w:pPr>
        <w:spacing w:before="9" w:line="360" w:lineRule="auto"/>
        <w:ind w:left="540" w:right="79" w:hanging="360"/>
        <w:jc w:val="center"/>
        <w:rPr>
          <w:b/>
          <w:bCs/>
          <w:sz w:val="40"/>
          <w:szCs w:val="40"/>
        </w:rPr>
      </w:pPr>
    </w:p>
    <w:p w14:paraId="6083CF18" w14:textId="77777777" w:rsidR="00170259" w:rsidRDefault="00170259" w:rsidP="00EC5911">
      <w:pPr>
        <w:spacing w:before="9" w:line="360" w:lineRule="auto"/>
        <w:ind w:left="540" w:right="79" w:hanging="360"/>
        <w:jc w:val="center"/>
        <w:rPr>
          <w:b/>
          <w:bCs/>
          <w:sz w:val="40"/>
          <w:szCs w:val="40"/>
        </w:rPr>
      </w:pPr>
    </w:p>
    <w:p w14:paraId="6C1B50CE" w14:textId="77777777" w:rsidR="00170259" w:rsidRDefault="00170259" w:rsidP="00EC5911">
      <w:pPr>
        <w:spacing w:before="9" w:line="360" w:lineRule="auto"/>
        <w:ind w:left="540" w:right="79" w:hanging="360"/>
        <w:jc w:val="center"/>
        <w:rPr>
          <w:b/>
          <w:bCs/>
          <w:sz w:val="40"/>
          <w:szCs w:val="40"/>
        </w:rPr>
      </w:pPr>
    </w:p>
    <w:p w14:paraId="36164159" w14:textId="77777777" w:rsidR="00170259" w:rsidRDefault="00170259" w:rsidP="00EC5911">
      <w:pPr>
        <w:spacing w:before="9" w:line="360" w:lineRule="auto"/>
        <w:ind w:left="540" w:right="79" w:hanging="360"/>
        <w:jc w:val="center"/>
        <w:rPr>
          <w:b/>
          <w:bCs/>
          <w:sz w:val="40"/>
          <w:szCs w:val="40"/>
        </w:rPr>
      </w:pPr>
    </w:p>
    <w:p w14:paraId="3C85D323" w14:textId="77777777" w:rsidR="00170259" w:rsidRDefault="00170259" w:rsidP="00EC5911">
      <w:pPr>
        <w:spacing w:before="9" w:line="360" w:lineRule="auto"/>
        <w:ind w:left="540" w:right="79" w:hanging="360"/>
        <w:jc w:val="center"/>
        <w:rPr>
          <w:b/>
          <w:bCs/>
          <w:sz w:val="40"/>
          <w:szCs w:val="40"/>
        </w:rPr>
      </w:pPr>
    </w:p>
    <w:p w14:paraId="5FAE35CA" w14:textId="77777777" w:rsidR="00170259" w:rsidRDefault="00170259" w:rsidP="00EC5911">
      <w:pPr>
        <w:spacing w:before="9" w:line="360" w:lineRule="auto"/>
        <w:ind w:left="540" w:right="79" w:hanging="360"/>
        <w:jc w:val="center"/>
        <w:rPr>
          <w:b/>
          <w:bCs/>
          <w:sz w:val="40"/>
          <w:szCs w:val="40"/>
        </w:rPr>
      </w:pPr>
    </w:p>
    <w:p w14:paraId="2BCE9383" w14:textId="77777777" w:rsidR="00170259" w:rsidRDefault="00170259" w:rsidP="00EC5911">
      <w:pPr>
        <w:spacing w:before="9" w:line="360" w:lineRule="auto"/>
        <w:ind w:left="540" w:right="79" w:hanging="360"/>
        <w:jc w:val="center"/>
        <w:rPr>
          <w:b/>
          <w:bCs/>
          <w:sz w:val="40"/>
          <w:szCs w:val="40"/>
        </w:rPr>
      </w:pPr>
    </w:p>
    <w:p w14:paraId="5D23A4C9" w14:textId="77777777" w:rsidR="00170259" w:rsidRDefault="00170259" w:rsidP="00EC5911">
      <w:pPr>
        <w:spacing w:before="9" w:line="360" w:lineRule="auto"/>
        <w:ind w:left="540" w:right="79" w:hanging="360"/>
        <w:jc w:val="center"/>
        <w:rPr>
          <w:b/>
          <w:bCs/>
          <w:sz w:val="40"/>
          <w:szCs w:val="40"/>
        </w:rPr>
      </w:pPr>
    </w:p>
    <w:p w14:paraId="2B417C36" w14:textId="77777777" w:rsidR="00170259" w:rsidRDefault="00170259" w:rsidP="00EC5911">
      <w:pPr>
        <w:spacing w:before="9" w:line="360" w:lineRule="auto"/>
        <w:ind w:left="540" w:right="79" w:hanging="360"/>
        <w:jc w:val="center"/>
        <w:rPr>
          <w:b/>
          <w:bCs/>
          <w:sz w:val="40"/>
          <w:szCs w:val="40"/>
        </w:rPr>
      </w:pPr>
    </w:p>
    <w:p w14:paraId="5E3D1CC8" w14:textId="77777777" w:rsidR="00170259" w:rsidRDefault="00170259" w:rsidP="00EC5911">
      <w:pPr>
        <w:spacing w:before="9" w:line="360" w:lineRule="auto"/>
        <w:ind w:left="540" w:right="79" w:hanging="360"/>
        <w:jc w:val="center"/>
        <w:rPr>
          <w:b/>
          <w:bCs/>
          <w:sz w:val="40"/>
          <w:szCs w:val="40"/>
        </w:rPr>
      </w:pPr>
    </w:p>
    <w:p w14:paraId="55FC8EBD" w14:textId="77777777" w:rsidR="00170259" w:rsidRDefault="00170259" w:rsidP="00EC5911">
      <w:pPr>
        <w:spacing w:before="9" w:line="360" w:lineRule="auto"/>
        <w:ind w:left="540" w:right="79" w:hanging="360"/>
        <w:jc w:val="center"/>
        <w:rPr>
          <w:b/>
          <w:bCs/>
          <w:sz w:val="40"/>
          <w:szCs w:val="40"/>
        </w:rPr>
      </w:pPr>
    </w:p>
    <w:p w14:paraId="7EA4C6D8" w14:textId="77777777" w:rsidR="00170259" w:rsidRDefault="00170259" w:rsidP="00EC5911">
      <w:pPr>
        <w:spacing w:before="9" w:line="360" w:lineRule="auto"/>
        <w:ind w:left="540" w:right="79" w:hanging="360"/>
        <w:jc w:val="center"/>
        <w:rPr>
          <w:b/>
          <w:bCs/>
          <w:sz w:val="40"/>
          <w:szCs w:val="40"/>
        </w:rPr>
      </w:pPr>
    </w:p>
    <w:p w14:paraId="035A544F" w14:textId="77777777" w:rsidR="00170259" w:rsidRDefault="00170259" w:rsidP="00EC5911">
      <w:pPr>
        <w:spacing w:before="9" w:line="360" w:lineRule="auto"/>
        <w:ind w:left="540" w:right="79" w:hanging="360"/>
        <w:jc w:val="center"/>
        <w:rPr>
          <w:b/>
          <w:bCs/>
          <w:sz w:val="40"/>
          <w:szCs w:val="40"/>
        </w:rPr>
      </w:pPr>
    </w:p>
    <w:p w14:paraId="1452D291" w14:textId="77777777" w:rsidR="00170259" w:rsidRDefault="00170259" w:rsidP="00EC5911">
      <w:pPr>
        <w:spacing w:before="9" w:line="360" w:lineRule="auto"/>
        <w:ind w:left="540" w:right="79" w:hanging="360"/>
        <w:jc w:val="center"/>
        <w:rPr>
          <w:b/>
          <w:bCs/>
          <w:sz w:val="40"/>
          <w:szCs w:val="40"/>
        </w:rPr>
      </w:pPr>
    </w:p>
    <w:p w14:paraId="5D5246CF" w14:textId="77777777" w:rsidR="00170259" w:rsidRDefault="00170259" w:rsidP="00EC5911">
      <w:pPr>
        <w:spacing w:before="9" w:line="360" w:lineRule="auto"/>
        <w:ind w:left="540" w:right="79" w:hanging="360"/>
        <w:jc w:val="center"/>
        <w:rPr>
          <w:b/>
          <w:bCs/>
          <w:sz w:val="40"/>
          <w:szCs w:val="40"/>
        </w:rPr>
      </w:pPr>
    </w:p>
    <w:p w14:paraId="6B39A0A3" w14:textId="77777777" w:rsidR="00170259" w:rsidRDefault="00170259" w:rsidP="00857198">
      <w:pPr>
        <w:spacing w:before="9" w:line="360" w:lineRule="auto"/>
        <w:ind w:right="79"/>
        <w:rPr>
          <w:b/>
          <w:bCs/>
          <w:sz w:val="40"/>
          <w:szCs w:val="40"/>
        </w:rPr>
      </w:pPr>
    </w:p>
    <w:p w14:paraId="11E398BF" w14:textId="77777777" w:rsidR="00170259" w:rsidRPr="002872C2" w:rsidRDefault="00170259" w:rsidP="00170259">
      <w:pPr>
        <w:jc w:val="both"/>
        <w:rPr>
          <w:b/>
          <w:color w:val="000000" w:themeColor="text1"/>
          <w:sz w:val="32"/>
          <w:szCs w:val="32"/>
        </w:rPr>
      </w:pPr>
      <w:r w:rsidRPr="002872C2">
        <w:rPr>
          <w:b/>
          <w:color w:val="000000" w:themeColor="text1"/>
          <w:sz w:val="32"/>
          <w:szCs w:val="32"/>
        </w:rPr>
        <w:t xml:space="preserve">List of Figures </w:t>
      </w:r>
    </w:p>
    <w:p w14:paraId="63678B9C" w14:textId="77777777" w:rsidR="00170259" w:rsidRDefault="00170259" w:rsidP="00170259">
      <w:pPr>
        <w:rPr>
          <w:bCs/>
          <w:color w:val="FF0000"/>
          <w:sz w:val="28"/>
          <w:szCs w:val="28"/>
        </w:rPr>
      </w:pPr>
    </w:p>
    <w:tbl>
      <w:tblPr>
        <w:tblStyle w:val="TableGrid"/>
        <w:tblW w:w="0" w:type="auto"/>
        <w:tblLook w:val="04A0" w:firstRow="1" w:lastRow="0" w:firstColumn="1" w:lastColumn="0" w:noHBand="0" w:noVBand="1"/>
      </w:tblPr>
      <w:tblGrid>
        <w:gridCol w:w="1870"/>
        <w:gridCol w:w="4459"/>
        <w:gridCol w:w="3165"/>
      </w:tblGrid>
      <w:tr w:rsidR="00170259" w14:paraId="352401D1" w14:textId="77777777" w:rsidTr="002872C2">
        <w:trPr>
          <w:trHeight w:val="460"/>
        </w:trPr>
        <w:tc>
          <w:tcPr>
            <w:tcW w:w="1870" w:type="dxa"/>
          </w:tcPr>
          <w:p w14:paraId="1663D0AB" w14:textId="77777777" w:rsidR="00170259" w:rsidRPr="00805CC4" w:rsidRDefault="00170259" w:rsidP="00A84EF1">
            <w:pPr>
              <w:rPr>
                <w:bCs/>
                <w:color w:val="000000" w:themeColor="text1"/>
                <w:sz w:val="28"/>
                <w:szCs w:val="28"/>
              </w:rPr>
            </w:pPr>
            <w:r w:rsidRPr="00805CC4">
              <w:rPr>
                <w:bCs/>
                <w:color w:val="000000" w:themeColor="text1"/>
                <w:sz w:val="28"/>
                <w:szCs w:val="28"/>
              </w:rPr>
              <w:t>Figure No.</w:t>
            </w:r>
          </w:p>
        </w:tc>
        <w:tc>
          <w:tcPr>
            <w:tcW w:w="4459" w:type="dxa"/>
          </w:tcPr>
          <w:p w14:paraId="0E48E04E" w14:textId="77777777" w:rsidR="00170259" w:rsidRPr="00805CC4" w:rsidRDefault="00170259" w:rsidP="00A84EF1">
            <w:pPr>
              <w:rPr>
                <w:bCs/>
                <w:color w:val="000000" w:themeColor="text1"/>
                <w:sz w:val="28"/>
                <w:szCs w:val="28"/>
              </w:rPr>
            </w:pPr>
            <w:r w:rsidRPr="00805CC4">
              <w:rPr>
                <w:bCs/>
                <w:color w:val="000000" w:themeColor="text1"/>
                <w:sz w:val="28"/>
                <w:szCs w:val="28"/>
              </w:rPr>
              <w:t>Figure Caption</w:t>
            </w:r>
          </w:p>
        </w:tc>
        <w:tc>
          <w:tcPr>
            <w:tcW w:w="3165" w:type="dxa"/>
          </w:tcPr>
          <w:p w14:paraId="1CD1BBF2" w14:textId="77777777" w:rsidR="00170259" w:rsidRPr="00805CC4" w:rsidRDefault="00170259" w:rsidP="00A84EF1">
            <w:pPr>
              <w:rPr>
                <w:bCs/>
                <w:color w:val="000000" w:themeColor="text1"/>
                <w:sz w:val="28"/>
                <w:szCs w:val="28"/>
              </w:rPr>
            </w:pPr>
            <w:r w:rsidRPr="00805CC4">
              <w:rPr>
                <w:bCs/>
                <w:color w:val="000000" w:themeColor="text1"/>
                <w:sz w:val="28"/>
                <w:szCs w:val="28"/>
              </w:rPr>
              <w:t>Page Number</w:t>
            </w:r>
          </w:p>
        </w:tc>
      </w:tr>
      <w:tr w:rsidR="00170259" w14:paraId="4CC98B64" w14:textId="77777777" w:rsidTr="002872C2">
        <w:trPr>
          <w:trHeight w:val="460"/>
        </w:trPr>
        <w:tc>
          <w:tcPr>
            <w:tcW w:w="1870" w:type="dxa"/>
          </w:tcPr>
          <w:p w14:paraId="41666CAB" w14:textId="60E4653A" w:rsidR="00170259" w:rsidRPr="00805CC4" w:rsidRDefault="002872C2" w:rsidP="00A84EF1">
            <w:pPr>
              <w:rPr>
                <w:bCs/>
                <w:color w:val="000000" w:themeColor="text1"/>
                <w:sz w:val="28"/>
                <w:szCs w:val="28"/>
              </w:rPr>
            </w:pPr>
            <w:r>
              <w:rPr>
                <w:bCs/>
                <w:color w:val="000000" w:themeColor="text1"/>
                <w:sz w:val="28"/>
                <w:szCs w:val="28"/>
              </w:rPr>
              <w:t>1.1</w:t>
            </w:r>
          </w:p>
        </w:tc>
        <w:tc>
          <w:tcPr>
            <w:tcW w:w="4459" w:type="dxa"/>
          </w:tcPr>
          <w:p w14:paraId="1163A960" w14:textId="16BEA8EF" w:rsidR="00170259" w:rsidRPr="00805CC4" w:rsidRDefault="00170259" w:rsidP="00A84EF1">
            <w:pPr>
              <w:rPr>
                <w:bCs/>
                <w:color w:val="000000" w:themeColor="text1"/>
                <w:sz w:val="28"/>
                <w:szCs w:val="28"/>
              </w:rPr>
            </w:pPr>
          </w:p>
        </w:tc>
        <w:tc>
          <w:tcPr>
            <w:tcW w:w="3165" w:type="dxa"/>
          </w:tcPr>
          <w:p w14:paraId="376585C4" w14:textId="0D5C88EC" w:rsidR="00170259" w:rsidRPr="00805CC4" w:rsidRDefault="004D7616" w:rsidP="00A84EF1">
            <w:pPr>
              <w:rPr>
                <w:bCs/>
                <w:color w:val="000000" w:themeColor="text1"/>
                <w:sz w:val="28"/>
                <w:szCs w:val="28"/>
              </w:rPr>
            </w:pPr>
            <w:r>
              <w:rPr>
                <w:bCs/>
                <w:color w:val="000000" w:themeColor="text1"/>
                <w:sz w:val="28"/>
                <w:szCs w:val="28"/>
              </w:rPr>
              <w:t>8</w:t>
            </w:r>
          </w:p>
        </w:tc>
      </w:tr>
      <w:tr w:rsidR="00170259" w14:paraId="2D9A7331" w14:textId="77777777" w:rsidTr="002872C2">
        <w:trPr>
          <w:trHeight w:val="460"/>
        </w:trPr>
        <w:tc>
          <w:tcPr>
            <w:tcW w:w="1870" w:type="dxa"/>
          </w:tcPr>
          <w:p w14:paraId="6AF55756" w14:textId="0A146560" w:rsidR="00170259" w:rsidRPr="00805CC4" w:rsidRDefault="004D7616" w:rsidP="00A84EF1">
            <w:pPr>
              <w:rPr>
                <w:bCs/>
                <w:color w:val="000000" w:themeColor="text1"/>
                <w:sz w:val="28"/>
                <w:szCs w:val="28"/>
              </w:rPr>
            </w:pPr>
            <w:r>
              <w:rPr>
                <w:bCs/>
                <w:color w:val="000000" w:themeColor="text1"/>
                <w:sz w:val="28"/>
                <w:szCs w:val="28"/>
              </w:rPr>
              <w:t>1.2</w:t>
            </w:r>
          </w:p>
        </w:tc>
        <w:tc>
          <w:tcPr>
            <w:tcW w:w="4459" w:type="dxa"/>
          </w:tcPr>
          <w:p w14:paraId="6124808A" w14:textId="076B7135" w:rsidR="00170259" w:rsidRPr="00805CC4" w:rsidRDefault="004D7616" w:rsidP="00A84EF1">
            <w:pPr>
              <w:rPr>
                <w:bCs/>
                <w:color w:val="000000" w:themeColor="text1"/>
                <w:sz w:val="28"/>
                <w:szCs w:val="28"/>
              </w:rPr>
            </w:pPr>
            <w:r>
              <w:rPr>
                <w:bCs/>
                <w:color w:val="000000" w:themeColor="text1"/>
                <w:sz w:val="28"/>
                <w:szCs w:val="28"/>
              </w:rPr>
              <w:t>Volume of Data</w:t>
            </w:r>
          </w:p>
        </w:tc>
        <w:tc>
          <w:tcPr>
            <w:tcW w:w="3165" w:type="dxa"/>
          </w:tcPr>
          <w:p w14:paraId="5064298A" w14:textId="3FE2B973" w:rsidR="00170259" w:rsidRPr="00805CC4" w:rsidRDefault="004D7616" w:rsidP="00A84EF1">
            <w:pPr>
              <w:rPr>
                <w:bCs/>
                <w:color w:val="000000" w:themeColor="text1"/>
                <w:sz w:val="28"/>
                <w:szCs w:val="28"/>
              </w:rPr>
            </w:pPr>
            <w:r>
              <w:rPr>
                <w:bCs/>
                <w:color w:val="000000" w:themeColor="text1"/>
                <w:sz w:val="28"/>
                <w:szCs w:val="28"/>
              </w:rPr>
              <w:t>9</w:t>
            </w:r>
          </w:p>
        </w:tc>
      </w:tr>
      <w:tr w:rsidR="00170259" w14:paraId="1705489D" w14:textId="77777777" w:rsidTr="002872C2">
        <w:trPr>
          <w:trHeight w:val="482"/>
        </w:trPr>
        <w:tc>
          <w:tcPr>
            <w:tcW w:w="1870" w:type="dxa"/>
          </w:tcPr>
          <w:p w14:paraId="1941F366" w14:textId="6952621C" w:rsidR="00170259" w:rsidRPr="00805CC4" w:rsidRDefault="004D7616" w:rsidP="00A84EF1">
            <w:pPr>
              <w:rPr>
                <w:bCs/>
                <w:color w:val="000000" w:themeColor="text1"/>
                <w:sz w:val="28"/>
                <w:szCs w:val="28"/>
              </w:rPr>
            </w:pPr>
            <w:r>
              <w:rPr>
                <w:bCs/>
                <w:color w:val="000000" w:themeColor="text1"/>
                <w:sz w:val="28"/>
                <w:szCs w:val="28"/>
              </w:rPr>
              <w:t>1.3</w:t>
            </w:r>
          </w:p>
        </w:tc>
        <w:tc>
          <w:tcPr>
            <w:tcW w:w="4459" w:type="dxa"/>
          </w:tcPr>
          <w:p w14:paraId="1223464E" w14:textId="2F5F93E1" w:rsidR="00170259" w:rsidRPr="00805CC4" w:rsidRDefault="004D7616" w:rsidP="00A84EF1">
            <w:pPr>
              <w:rPr>
                <w:bCs/>
                <w:color w:val="000000" w:themeColor="text1"/>
                <w:sz w:val="28"/>
                <w:szCs w:val="28"/>
              </w:rPr>
            </w:pPr>
            <w:r>
              <w:rPr>
                <w:bCs/>
                <w:color w:val="000000" w:themeColor="text1"/>
                <w:sz w:val="28"/>
                <w:szCs w:val="28"/>
              </w:rPr>
              <w:t>Unknown and evolving Threats</w:t>
            </w:r>
          </w:p>
        </w:tc>
        <w:tc>
          <w:tcPr>
            <w:tcW w:w="3165" w:type="dxa"/>
          </w:tcPr>
          <w:p w14:paraId="6E4CE54A" w14:textId="4F148641" w:rsidR="00170259" w:rsidRPr="00805CC4" w:rsidRDefault="004D7616" w:rsidP="00A84EF1">
            <w:pPr>
              <w:rPr>
                <w:bCs/>
                <w:color w:val="000000" w:themeColor="text1"/>
                <w:sz w:val="28"/>
                <w:szCs w:val="28"/>
              </w:rPr>
            </w:pPr>
            <w:r>
              <w:rPr>
                <w:bCs/>
                <w:color w:val="000000" w:themeColor="text1"/>
                <w:sz w:val="28"/>
                <w:szCs w:val="28"/>
              </w:rPr>
              <w:t>10</w:t>
            </w:r>
          </w:p>
        </w:tc>
      </w:tr>
      <w:tr w:rsidR="00170259" w14:paraId="5E6386A5" w14:textId="77777777" w:rsidTr="002872C2">
        <w:trPr>
          <w:trHeight w:val="379"/>
        </w:trPr>
        <w:tc>
          <w:tcPr>
            <w:tcW w:w="1870" w:type="dxa"/>
          </w:tcPr>
          <w:p w14:paraId="40BF64E9" w14:textId="249C6DCE" w:rsidR="00170259" w:rsidRPr="00805CC4" w:rsidRDefault="004D7616" w:rsidP="00A84EF1">
            <w:pPr>
              <w:rPr>
                <w:bCs/>
                <w:color w:val="000000" w:themeColor="text1"/>
                <w:sz w:val="28"/>
                <w:szCs w:val="28"/>
              </w:rPr>
            </w:pPr>
            <w:r>
              <w:rPr>
                <w:bCs/>
                <w:color w:val="000000" w:themeColor="text1"/>
                <w:sz w:val="28"/>
                <w:szCs w:val="28"/>
              </w:rPr>
              <w:t>1.4</w:t>
            </w:r>
          </w:p>
        </w:tc>
        <w:tc>
          <w:tcPr>
            <w:tcW w:w="4459" w:type="dxa"/>
          </w:tcPr>
          <w:p w14:paraId="098F0920" w14:textId="69CB1853" w:rsidR="00170259" w:rsidRPr="00805CC4" w:rsidRDefault="004D7616" w:rsidP="00A84EF1">
            <w:pPr>
              <w:rPr>
                <w:bCs/>
                <w:color w:val="000000" w:themeColor="text1"/>
                <w:sz w:val="28"/>
                <w:szCs w:val="28"/>
              </w:rPr>
            </w:pPr>
            <w:r>
              <w:rPr>
                <w:bCs/>
                <w:color w:val="000000" w:themeColor="text1"/>
                <w:sz w:val="28"/>
                <w:szCs w:val="28"/>
              </w:rPr>
              <w:t xml:space="preserve">Network </w:t>
            </w:r>
            <w:proofErr w:type="spellStart"/>
            <w:r>
              <w:rPr>
                <w:bCs/>
                <w:color w:val="000000" w:themeColor="text1"/>
                <w:sz w:val="28"/>
                <w:szCs w:val="28"/>
              </w:rPr>
              <w:t>Visualisation</w:t>
            </w:r>
            <w:proofErr w:type="spellEnd"/>
          </w:p>
        </w:tc>
        <w:tc>
          <w:tcPr>
            <w:tcW w:w="3165" w:type="dxa"/>
          </w:tcPr>
          <w:p w14:paraId="4F5DD93B" w14:textId="15325083" w:rsidR="00170259" w:rsidRPr="00805CC4" w:rsidRDefault="004D7616" w:rsidP="00A84EF1">
            <w:pPr>
              <w:rPr>
                <w:bCs/>
                <w:color w:val="000000" w:themeColor="text1"/>
                <w:sz w:val="28"/>
                <w:szCs w:val="28"/>
              </w:rPr>
            </w:pPr>
            <w:r>
              <w:rPr>
                <w:bCs/>
                <w:color w:val="000000" w:themeColor="text1"/>
                <w:sz w:val="28"/>
                <w:szCs w:val="28"/>
              </w:rPr>
              <w:t>1</w:t>
            </w:r>
            <w:r w:rsidR="00857198">
              <w:rPr>
                <w:bCs/>
                <w:color w:val="000000" w:themeColor="text1"/>
                <w:sz w:val="28"/>
                <w:szCs w:val="28"/>
              </w:rPr>
              <w:t>0</w:t>
            </w:r>
          </w:p>
        </w:tc>
      </w:tr>
      <w:tr w:rsidR="004D7616" w14:paraId="20C65B8B" w14:textId="77777777" w:rsidTr="002872C2">
        <w:trPr>
          <w:trHeight w:val="379"/>
        </w:trPr>
        <w:tc>
          <w:tcPr>
            <w:tcW w:w="1870" w:type="dxa"/>
          </w:tcPr>
          <w:p w14:paraId="6F397328" w14:textId="3452FDE8" w:rsidR="004D7616" w:rsidRPr="00805CC4" w:rsidRDefault="004D7616" w:rsidP="00A84EF1">
            <w:pPr>
              <w:rPr>
                <w:bCs/>
                <w:color w:val="000000" w:themeColor="text1"/>
                <w:sz w:val="28"/>
                <w:szCs w:val="28"/>
              </w:rPr>
            </w:pPr>
            <w:r>
              <w:rPr>
                <w:bCs/>
                <w:color w:val="000000" w:themeColor="text1"/>
                <w:sz w:val="28"/>
                <w:szCs w:val="28"/>
              </w:rPr>
              <w:t>1.5</w:t>
            </w:r>
          </w:p>
        </w:tc>
        <w:tc>
          <w:tcPr>
            <w:tcW w:w="4459" w:type="dxa"/>
          </w:tcPr>
          <w:p w14:paraId="0A03C5D0" w14:textId="77777777" w:rsidR="004D7616" w:rsidRPr="00805CC4" w:rsidRDefault="004D7616" w:rsidP="00A84EF1">
            <w:pPr>
              <w:rPr>
                <w:bCs/>
                <w:color w:val="000000" w:themeColor="text1"/>
                <w:sz w:val="28"/>
                <w:szCs w:val="28"/>
              </w:rPr>
            </w:pPr>
          </w:p>
        </w:tc>
        <w:tc>
          <w:tcPr>
            <w:tcW w:w="3165" w:type="dxa"/>
          </w:tcPr>
          <w:p w14:paraId="4DC885EB" w14:textId="65B2F55C" w:rsidR="004D7616" w:rsidRPr="00805CC4" w:rsidRDefault="004D7616" w:rsidP="00A84EF1">
            <w:pPr>
              <w:rPr>
                <w:bCs/>
                <w:color w:val="000000" w:themeColor="text1"/>
                <w:sz w:val="28"/>
                <w:szCs w:val="28"/>
              </w:rPr>
            </w:pPr>
            <w:r>
              <w:rPr>
                <w:bCs/>
                <w:color w:val="000000" w:themeColor="text1"/>
                <w:sz w:val="28"/>
                <w:szCs w:val="28"/>
              </w:rPr>
              <w:t>1</w:t>
            </w:r>
            <w:r w:rsidR="00857198">
              <w:rPr>
                <w:bCs/>
                <w:color w:val="000000" w:themeColor="text1"/>
                <w:sz w:val="28"/>
                <w:szCs w:val="28"/>
              </w:rPr>
              <w:t>2</w:t>
            </w:r>
          </w:p>
        </w:tc>
      </w:tr>
      <w:tr w:rsidR="004D7616" w14:paraId="6B11C7AD" w14:textId="77777777" w:rsidTr="002872C2">
        <w:trPr>
          <w:trHeight w:val="379"/>
        </w:trPr>
        <w:tc>
          <w:tcPr>
            <w:tcW w:w="1870" w:type="dxa"/>
          </w:tcPr>
          <w:p w14:paraId="57A356F1" w14:textId="49AF862A" w:rsidR="004D7616" w:rsidRPr="00805CC4" w:rsidRDefault="00857198" w:rsidP="00A84EF1">
            <w:pPr>
              <w:rPr>
                <w:bCs/>
                <w:color w:val="000000" w:themeColor="text1"/>
                <w:sz w:val="28"/>
                <w:szCs w:val="28"/>
              </w:rPr>
            </w:pPr>
            <w:r>
              <w:rPr>
                <w:bCs/>
                <w:color w:val="000000" w:themeColor="text1"/>
                <w:sz w:val="28"/>
                <w:szCs w:val="28"/>
              </w:rPr>
              <w:t>3.1</w:t>
            </w:r>
          </w:p>
        </w:tc>
        <w:tc>
          <w:tcPr>
            <w:tcW w:w="4459" w:type="dxa"/>
          </w:tcPr>
          <w:p w14:paraId="304B4653" w14:textId="77777777" w:rsidR="004D7616" w:rsidRPr="00805CC4" w:rsidRDefault="004D7616" w:rsidP="00A84EF1">
            <w:pPr>
              <w:rPr>
                <w:bCs/>
                <w:color w:val="000000" w:themeColor="text1"/>
                <w:sz w:val="28"/>
                <w:szCs w:val="28"/>
              </w:rPr>
            </w:pPr>
          </w:p>
        </w:tc>
        <w:tc>
          <w:tcPr>
            <w:tcW w:w="3165" w:type="dxa"/>
          </w:tcPr>
          <w:p w14:paraId="52D5B1C6" w14:textId="34102E72" w:rsidR="004D7616" w:rsidRPr="00805CC4" w:rsidRDefault="004D7616" w:rsidP="00A84EF1">
            <w:pPr>
              <w:rPr>
                <w:bCs/>
                <w:color w:val="000000" w:themeColor="text1"/>
                <w:sz w:val="28"/>
                <w:szCs w:val="28"/>
              </w:rPr>
            </w:pPr>
            <w:r>
              <w:rPr>
                <w:bCs/>
                <w:color w:val="000000" w:themeColor="text1"/>
                <w:sz w:val="28"/>
                <w:szCs w:val="28"/>
              </w:rPr>
              <w:t>1</w:t>
            </w:r>
            <w:r w:rsidR="00857198">
              <w:rPr>
                <w:bCs/>
                <w:color w:val="000000" w:themeColor="text1"/>
                <w:sz w:val="28"/>
                <w:szCs w:val="28"/>
              </w:rPr>
              <w:t>6</w:t>
            </w:r>
          </w:p>
        </w:tc>
      </w:tr>
      <w:tr w:rsidR="004D7616" w14:paraId="705EF5B2" w14:textId="77777777" w:rsidTr="002872C2">
        <w:trPr>
          <w:trHeight w:val="379"/>
        </w:trPr>
        <w:tc>
          <w:tcPr>
            <w:tcW w:w="1870" w:type="dxa"/>
          </w:tcPr>
          <w:p w14:paraId="24263461" w14:textId="42B5FE23" w:rsidR="004D7616" w:rsidRPr="00805CC4" w:rsidRDefault="00857198" w:rsidP="00A84EF1">
            <w:pPr>
              <w:rPr>
                <w:bCs/>
                <w:color w:val="000000" w:themeColor="text1"/>
                <w:sz w:val="28"/>
                <w:szCs w:val="28"/>
              </w:rPr>
            </w:pPr>
            <w:r>
              <w:rPr>
                <w:bCs/>
                <w:color w:val="000000" w:themeColor="text1"/>
                <w:sz w:val="28"/>
                <w:szCs w:val="28"/>
              </w:rPr>
              <w:t>3.2</w:t>
            </w:r>
          </w:p>
        </w:tc>
        <w:tc>
          <w:tcPr>
            <w:tcW w:w="4459" w:type="dxa"/>
          </w:tcPr>
          <w:p w14:paraId="68B442E1" w14:textId="77777777" w:rsidR="004D7616" w:rsidRPr="00805CC4" w:rsidRDefault="004D7616" w:rsidP="00A84EF1">
            <w:pPr>
              <w:rPr>
                <w:bCs/>
                <w:color w:val="000000" w:themeColor="text1"/>
                <w:sz w:val="28"/>
                <w:szCs w:val="28"/>
              </w:rPr>
            </w:pPr>
          </w:p>
        </w:tc>
        <w:tc>
          <w:tcPr>
            <w:tcW w:w="3165" w:type="dxa"/>
          </w:tcPr>
          <w:p w14:paraId="6676A32D" w14:textId="457E729B" w:rsidR="004D7616" w:rsidRPr="00805CC4" w:rsidRDefault="00857198" w:rsidP="00A84EF1">
            <w:pPr>
              <w:rPr>
                <w:bCs/>
                <w:color w:val="000000" w:themeColor="text1"/>
                <w:sz w:val="28"/>
                <w:szCs w:val="28"/>
              </w:rPr>
            </w:pPr>
            <w:r>
              <w:rPr>
                <w:bCs/>
                <w:color w:val="000000" w:themeColor="text1"/>
                <w:sz w:val="28"/>
                <w:szCs w:val="28"/>
              </w:rPr>
              <w:t>18</w:t>
            </w:r>
          </w:p>
        </w:tc>
      </w:tr>
      <w:tr w:rsidR="004D7616" w14:paraId="57B8CF39" w14:textId="77777777" w:rsidTr="002872C2">
        <w:trPr>
          <w:trHeight w:val="379"/>
        </w:trPr>
        <w:tc>
          <w:tcPr>
            <w:tcW w:w="1870" w:type="dxa"/>
          </w:tcPr>
          <w:p w14:paraId="500830B3" w14:textId="3F78C0BD" w:rsidR="004D7616" w:rsidRPr="00805CC4" w:rsidRDefault="00857198" w:rsidP="00A84EF1">
            <w:pPr>
              <w:rPr>
                <w:bCs/>
                <w:color w:val="000000" w:themeColor="text1"/>
                <w:sz w:val="28"/>
                <w:szCs w:val="28"/>
              </w:rPr>
            </w:pPr>
            <w:r>
              <w:rPr>
                <w:bCs/>
                <w:color w:val="000000" w:themeColor="text1"/>
                <w:sz w:val="28"/>
                <w:szCs w:val="28"/>
              </w:rPr>
              <w:t>4.1</w:t>
            </w:r>
          </w:p>
        </w:tc>
        <w:tc>
          <w:tcPr>
            <w:tcW w:w="4459" w:type="dxa"/>
          </w:tcPr>
          <w:p w14:paraId="65411A18" w14:textId="77777777" w:rsidR="004D7616" w:rsidRPr="00805CC4" w:rsidRDefault="004D7616" w:rsidP="00A84EF1">
            <w:pPr>
              <w:rPr>
                <w:bCs/>
                <w:color w:val="000000" w:themeColor="text1"/>
                <w:sz w:val="28"/>
                <w:szCs w:val="28"/>
              </w:rPr>
            </w:pPr>
          </w:p>
        </w:tc>
        <w:tc>
          <w:tcPr>
            <w:tcW w:w="3165" w:type="dxa"/>
          </w:tcPr>
          <w:p w14:paraId="0D92E71C" w14:textId="387CCF9A" w:rsidR="004D7616" w:rsidRPr="00805CC4" w:rsidRDefault="00857198" w:rsidP="00A84EF1">
            <w:pPr>
              <w:rPr>
                <w:bCs/>
                <w:color w:val="000000" w:themeColor="text1"/>
                <w:sz w:val="28"/>
                <w:szCs w:val="28"/>
              </w:rPr>
            </w:pPr>
            <w:r>
              <w:rPr>
                <w:bCs/>
                <w:color w:val="000000" w:themeColor="text1"/>
                <w:sz w:val="28"/>
                <w:szCs w:val="28"/>
              </w:rPr>
              <w:t>20</w:t>
            </w:r>
          </w:p>
        </w:tc>
      </w:tr>
      <w:tr w:rsidR="004D7616" w14:paraId="13F97437" w14:textId="77777777" w:rsidTr="002872C2">
        <w:trPr>
          <w:trHeight w:val="379"/>
        </w:trPr>
        <w:tc>
          <w:tcPr>
            <w:tcW w:w="1870" w:type="dxa"/>
          </w:tcPr>
          <w:p w14:paraId="67F2A46E" w14:textId="7652CCD9" w:rsidR="004D7616" w:rsidRPr="00805CC4" w:rsidRDefault="00857198" w:rsidP="00A84EF1">
            <w:pPr>
              <w:rPr>
                <w:bCs/>
                <w:color w:val="000000" w:themeColor="text1"/>
                <w:sz w:val="28"/>
                <w:szCs w:val="28"/>
              </w:rPr>
            </w:pPr>
            <w:r>
              <w:rPr>
                <w:bCs/>
                <w:color w:val="000000" w:themeColor="text1"/>
                <w:sz w:val="28"/>
                <w:szCs w:val="28"/>
              </w:rPr>
              <w:t>4.2</w:t>
            </w:r>
          </w:p>
        </w:tc>
        <w:tc>
          <w:tcPr>
            <w:tcW w:w="4459" w:type="dxa"/>
          </w:tcPr>
          <w:p w14:paraId="629B1149" w14:textId="2D8B1AB9" w:rsidR="004D7616" w:rsidRPr="00805CC4" w:rsidRDefault="00857198" w:rsidP="00A84EF1">
            <w:pPr>
              <w:rPr>
                <w:bCs/>
                <w:color w:val="000000" w:themeColor="text1"/>
                <w:sz w:val="28"/>
                <w:szCs w:val="28"/>
              </w:rPr>
            </w:pPr>
            <w:r>
              <w:rPr>
                <w:bCs/>
                <w:color w:val="000000" w:themeColor="text1"/>
                <w:sz w:val="28"/>
                <w:szCs w:val="28"/>
              </w:rPr>
              <w:t>Code</w:t>
            </w:r>
          </w:p>
        </w:tc>
        <w:tc>
          <w:tcPr>
            <w:tcW w:w="3165" w:type="dxa"/>
          </w:tcPr>
          <w:p w14:paraId="71F30AFD" w14:textId="56F966B2" w:rsidR="004D7616" w:rsidRPr="00805CC4" w:rsidRDefault="00857198" w:rsidP="00A84EF1">
            <w:pPr>
              <w:rPr>
                <w:bCs/>
                <w:color w:val="000000" w:themeColor="text1"/>
                <w:sz w:val="28"/>
                <w:szCs w:val="28"/>
              </w:rPr>
            </w:pPr>
            <w:r>
              <w:rPr>
                <w:bCs/>
                <w:color w:val="000000" w:themeColor="text1"/>
                <w:sz w:val="28"/>
                <w:szCs w:val="28"/>
              </w:rPr>
              <w:t>21</w:t>
            </w:r>
          </w:p>
        </w:tc>
      </w:tr>
      <w:tr w:rsidR="004D7616" w14:paraId="5E22FEBD" w14:textId="77777777" w:rsidTr="002872C2">
        <w:trPr>
          <w:trHeight w:val="379"/>
        </w:trPr>
        <w:tc>
          <w:tcPr>
            <w:tcW w:w="1870" w:type="dxa"/>
          </w:tcPr>
          <w:p w14:paraId="63EC0F76" w14:textId="67034CF7" w:rsidR="004D7616" w:rsidRPr="00805CC4" w:rsidRDefault="00857198" w:rsidP="00A84EF1">
            <w:pPr>
              <w:rPr>
                <w:bCs/>
                <w:color w:val="000000" w:themeColor="text1"/>
                <w:sz w:val="28"/>
                <w:szCs w:val="28"/>
              </w:rPr>
            </w:pPr>
            <w:r>
              <w:rPr>
                <w:bCs/>
                <w:color w:val="000000" w:themeColor="text1"/>
                <w:sz w:val="28"/>
                <w:szCs w:val="28"/>
              </w:rPr>
              <w:t>4.3</w:t>
            </w:r>
          </w:p>
        </w:tc>
        <w:tc>
          <w:tcPr>
            <w:tcW w:w="4459" w:type="dxa"/>
          </w:tcPr>
          <w:p w14:paraId="721A0585" w14:textId="59C0CC0B" w:rsidR="004D7616" w:rsidRPr="00805CC4" w:rsidRDefault="00857198" w:rsidP="00A84EF1">
            <w:pPr>
              <w:rPr>
                <w:bCs/>
                <w:color w:val="000000" w:themeColor="text1"/>
                <w:sz w:val="28"/>
                <w:szCs w:val="28"/>
              </w:rPr>
            </w:pPr>
            <w:r>
              <w:rPr>
                <w:bCs/>
                <w:color w:val="000000" w:themeColor="text1"/>
                <w:sz w:val="28"/>
                <w:szCs w:val="28"/>
              </w:rPr>
              <w:t>Code</w:t>
            </w:r>
          </w:p>
        </w:tc>
        <w:tc>
          <w:tcPr>
            <w:tcW w:w="3165" w:type="dxa"/>
          </w:tcPr>
          <w:p w14:paraId="6B52AF7B" w14:textId="19F96A66" w:rsidR="004D7616" w:rsidRPr="00805CC4" w:rsidRDefault="00857198" w:rsidP="00A84EF1">
            <w:pPr>
              <w:rPr>
                <w:bCs/>
                <w:color w:val="000000" w:themeColor="text1"/>
                <w:sz w:val="28"/>
                <w:szCs w:val="28"/>
              </w:rPr>
            </w:pPr>
            <w:r>
              <w:rPr>
                <w:bCs/>
                <w:color w:val="000000" w:themeColor="text1"/>
                <w:sz w:val="28"/>
                <w:szCs w:val="28"/>
              </w:rPr>
              <w:t>22</w:t>
            </w:r>
          </w:p>
        </w:tc>
      </w:tr>
      <w:tr w:rsidR="004D7616" w14:paraId="737428B9" w14:textId="77777777" w:rsidTr="002872C2">
        <w:trPr>
          <w:trHeight w:val="379"/>
        </w:trPr>
        <w:tc>
          <w:tcPr>
            <w:tcW w:w="1870" w:type="dxa"/>
          </w:tcPr>
          <w:p w14:paraId="7F9378A4" w14:textId="729ACB49" w:rsidR="004D7616" w:rsidRPr="00805CC4" w:rsidRDefault="00857198" w:rsidP="00A84EF1">
            <w:pPr>
              <w:rPr>
                <w:bCs/>
                <w:color w:val="000000" w:themeColor="text1"/>
                <w:sz w:val="28"/>
                <w:szCs w:val="28"/>
              </w:rPr>
            </w:pPr>
            <w:r>
              <w:rPr>
                <w:bCs/>
                <w:color w:val="000000" w:themeColor="text1"/>
                <w:sz w:val="28"/>
                <w:szCs w:val="28"/>
              </w:rPr>
              <w:t>4.4</w:t>
            </w:r>
          </w:p>
        </w:tc>
        <w:tc>
          <w:tcPr>
            <w:tcW w:w="4459" w:type="dxa"/>
          </w:tcPr>
          <w:p w14:paraId="57881F91" w14:textId="002EFD7B" w:rsidR="004D7616" w:rsidRPr="00805CC4" w:rsidRDefault="00857198" w:rsidP="00A84EF1">
            <w:pPr>
              <w:rPr>
                <w:bCs/>
                <w:color w:val="000000" w:themeColor="text1"/>
                <w:sz w:val="28"/>
                <w:szCs w:val="28"/>
              </w:rPr>
            </w:pPr>
            <w:r>
              <w:rPr>
                <w:bCs/>
                <w:color w:val="000000" w:themeColor="text1"/>
                <w:sz w:val="28"/>
                <w:szCs w:val="28"/>
              </w:rPr>
              <w:t>Code</w:t>
            </w:r>
          </w:p>
        </w:tc>
        <w:tc>
          <w:tcPr>
            <w:tcW w:w="3165" w:type="dxa"/>
          </w:tcPr>
          <w:p w14:paraId="1C2FDE69" w14:textId="2BB1C5DD" w:rsidR="004D7616" w:rsidRPr="00805CC4" w:rsidRDefault="00857198" w:rsidP="00A84EF1">
            <w:pPr>
              <w:rPr>
                <w:bCs/>
                <w:color w:val="000000" w:themeColor="text1"/>
                <w:sz w:val="28"/>
                <w:szCs w:val="28"/>
              </w:rPr>
            </w:pPr>
            <w:r>
              <w:rPr>
                <w:bCs/>
                <w:color w:val="000000" w:themeColor="text1"/>
                <w:sz w:val="28"/>
                <w:szCs w:val="28"/>
              </w:rPr>
              <w:t>23</w:t>
            </w:r>
          </w:p>
        </w:tc>
      </w:tr>
      <w:tr w:rsidR="00857198" w14:paraId="7A44A744" w14:textId="77777777" w:rsidTr="002872C2">
        <w:trPr>
          <w:trHeight w:val="379"/>
        </w:trPr>
        <w:tc>
          <w:tcPr>
            <w:tcW w:w="1870" w:type="dxa"/>
          </w:tcPr>
          <w:p w14:paraId="71219BF2" w14:textId="6235936E" w:rsidR="00857198" w:rsidRDefault="00857198" w:rsidP="00A84EF1">
            <w:pPr>
              <w:rPr>
                <w:bCs/>
                <w:color w:val="000000" w:themeColor="text1"/>
                <w:sz w:val="28"/>
                <w:szCs w:val="28"/>
              </w:rPr>
            </w:pPr>
            <w:r>
              <w:rPr>
                <w:bCs/>
                <w:color w:val="000000" w:themeColor="text1"/>
                <w:sz w:val="28"/>
                <w:szCs w:val="28"/>
              </w:rPr>
              <w:t>4.5</w:t>
            </w:r>
          </w:p>
        </w:tc>
        <w:tc>
          <w:tcPr>
            <w:tcW w:w="4459" w:type="dxa"/>
          </w:tcPr>
          <w:p w14:paraId="31687FDC" w14:textId="35C9C2A6" w:rsidR="00857198" w:rsidRDefault="00857198" w:rsidP="00A84EF1">
            <w:pPr>
              <w:rPr>
                <w:bCs/>
                <w:color w:val="000000" w:themeColor="text1"/>
                <w:sz w:val="28"/>
                <w:szCs w:val="28"/>
              </w:rPr>
            </w:pPr>
            <w:r>
              <w:rPr>
                <w:bCs/>
                <w:color w:val="000000" w:themeColor="text1"/>
                <w:sz w:val="28"/>
                <w:szCs w:val="28"/>
              </w:rPr>
              <w:t>Code</w:t>
            </w:r>
          </w:p>
        </w:tc>
        <w:tc>
          <w:tcPr>
            <w:tcW w:w="3165" w:type="dxa"/>
          </w:tcPr>
          <w:p w14:paraId="10FDF8F6" w14:textId="7B34ED15" w:rsidR="00857198" w:rsidRDefault="00857198" w:rsidP="00A84EF1">
            <w:pPr>
              <w:rPr>
                <w:bCs/>
                <w:color w:val="000000" w:themeColor="text1"/>
                <w:sz w:val="28"/>
                <w:szCs w:val="28"/>
              </w:rPr>
            </w:pPr>
            <w:r>
              <w:rPr>
                <w:bCs/>
                <w:color w:val="000000" w:themeColor="text1"/>
                <w:sz w:val="28"/>
                <w:szCs w:val="28"/>
              </w:rPr>
              <w:t>24</w:t>
            </w:r>
          </w:p>
        </w:tc>
      </w:tr>
      <w:tr w:rsidR="00857198" w14:paraId="6D2EA0E5" w14:textId="77777777" w:rsidTr="002872C2">
        <w:trPr>
          <w:trHeight w:val="379"/>
        </w:trPr>
        <w:tc>
          <w:tcPr>
            <w:tcW w:w="1870" w:type="dxa"/>
          </w:tcPr>
          <w:p w14:paraId="57C70EFA" w14:textId="4BCB9A51" w:rsidR="00857198" w:rsidRDefault="00857198" w:rsidP="00A84EF1">
            <w:pPr>
              <w:rPr>
                <w:bCs/>
                <w:color w:val="000000" w:themeColor="text1"/>
                <w:sz w:val="28"/>
                <w:szCs w:val="28"/>
              </w:rPr>
            </w:pPr>
            <w:r>
              <w:rPr>
                <w:bCs/>
                <w:color w:val="000000" w:themeColor="text1"/>
                <w:sz w:val="28"/>
                <w:szCs w:val="28"/>
              </w:rPr>
              <w:t>4.6</w:t>
            </w:r>
          </w:p>
        </w:tc>
        <w:tc>
          <w:tcPr>
            <w:tcW w:w="4459" w:type="dxa"/>
          </w:tcPr>
          <w:p w14:paraId="0A967007" w14:textId="1685D6D4" w:rsidR="00857198" w:rsidRDefault="00857198" w:rsidP="00A84EF1">
            <w:pPr>
              <w:rPr>
                <w:bCs/>
                <w:color w:val="000000" w:themeColor="text1"/>
                <w:sz w:val="28"/>
                <w:szCs w:val="28"/>
              </w:rPr>
            </w:pPr>
            <w:r>
              <w:rPr>
                <w:bCs/>
                <w:color w:val="000000" w:themeColor="text1"/>
                <w:sz w:val="28"/>
                <w:szCs w:val="28"/>
              </w:rPr>
              <w:t>Code</w:t>
            </w:r>
          </w:p>
        </w:tc>
        <w:tc>
          <w:tcPr>
            <w:tcW w:w="3165" w:type="dxa"/>
          </w:tcPr>
          <w:p w14:paraId="485482E7" w14:textId="4B5AACAA" w:rsidR="00857198" w:rsidRDefault="00857198" w:rsidP="00A84EF1">
            <w:pPr>
              <w:rPr>
                <w:bCs/>
                <w:color w:val="000000" w:themeColor="text1"/>
                <w:sz w:val="28"/>
                <w:szCs w:val="28"/>
              </w:rPr>
            </w:pPr>
            <w:r>
              <w:rPr>
                <w:bCs/>
                <w:color w:val="000000" w:themeColor="text1"/>
                <w:sz w:val="28"/>
                <w:szCs w:val="28"/>
              </w:rPr>
              <w:t>25</w:t>
            </w:r>
          </w:p>
        </w:tc>
      </w:tr>
      <w:tr w:rsidR="00857198" w14:paraId="573F46BF" w14:textId="77777777" w:rsidTr="002872C2">
        <w:trPr>
          <w:trHeight w:val="379"/>
        </w:trPr>
        <w:tc>
          <w:tcPr>
            <w:tcW w:w="1870" w:type="dxa"/>
          </w:tcPr>
          <w:p w14:paraId="64FC54F3" w14:textId="4C76F142" w:rsidR="00857198" w:rsidRDefault="00857198" w:rsidP="00A84EF1">
            <w:pPr>
              <w:rPr>
                <w:bCs/>
                <w:color w:val="000000" w:themeColor="text1"/>
                <w:sz w:val="28"/>
                <w:szCs w:val="28"/>
              </w:rPr>
            </w:pPr>
            <w:r>
              <w:rPr>
                <w:bCs/>
                <w:color w:val="000000" w:themeColor="text1"/>
                <w:sz w:val="28"/>
                <w:szCs w:val="28"/>
              </w:rPr>
              <w:t>4.7</w:t>
            </w:r>
          </w:p>
        </w:tc>
        <w:tc>
          <w:tcPr>
            <w:tcW w:w="4459" w:type="dxa"/>
          </w:tcPr>
          <w:p w14:paraId="3F53D59B" w14:textId="6F54FDB3" w:rsidR="00857198" w:rsidRDefault="00857198" w:rsidP="00A84EF1">
            <w:pPr>
              <w:rPr>
                <w:bCs/>
                <w:color w:val="000000" w:themeColor="text1"/>
                <w:sz w:val="28"/>
                <w:szCs w:val="28"/>
              </w:rPr>
            </w:pPr>
            <w:r>
              <w:rPr>
                <w:bCs/>
                <w:color w:val="000000" w:themeColor="text1"/>
                <w:sz w:val="28"/>
                <w:szCs w:val="28"/>
              </w:rPr>
              <w:t>Code</w:t>
            </w:r>
          </w:p>
        </w:tc>
        <w:tc>
          <w:tcPr>
            <w:tcW w:w="3165" w:type="dxa"/>
          </w:tcPr>
          <w:p w14:paraId="0E36614C" w14:textId="16611FD6" w:rsidR="00857198" w:rsidRDefault="00857198" w:rsidP="00A84EF1">
            <w:pPr>
              <w:rPr>
                <w:bCs/>
                <w:color w:val="000000" w:themeColor="text1"/>
                <w:sz w:val="28"/>
                <w:szCs w:val="28"/>
              </w:rPr>
            </w:pPr>
            <w:r>
              <w:rPr>
                <w:bCs/>
                <w:color w:val="000000" w:themeColor="text1"/>
                <w:sz w:val="28"/>
                <w:szCs w:val="28"/>
              </w:rPr>
              <w:t>25</w:t>
            </w:r>
          </w:p>
        </w:tc>
      </w:tr>
      <w:tr w:rsidR="00857198" w14:paraId="541C4FA1" w14:textId="77777777" w:rsidTr="002872C2">
        <w:trPr>
          <w:trHeight w:val="379"/>
        </w:trPr>
        <w:tc>
          <w:tcPr>
            <w:tcW w:w="1870" w:type="dxa"/>
          </w:tcPr>
          <w:p w14:paraId="109DEEEC" w14:textId="45706DC1" w:rsidR="00857198" w:rsidRDefault="00857198" w:rsidP="00A84EF1">
            <w:pPr>
              <w:rPr>
                <w:bCs/>
                <w:color w:val="000000" w:themeColor="text1"/>
                <w:sz w:val="28"/>
                <w:szCs w:val="28"/>
              </w:rPr>
            </w:pPr>
            <w:r>
              <w:rPr>
                <w:bCs/>
                <w:color w:val="000000" w:themeColor="text1"/>
                <w:sz w:val="28"/>
                <w:szCs w:val="28"/>
              </w:rPr>
              <w:t>4.8</w:t>
            </w:r>
          </w:p>
        </w:tc>
        <w:tc>
          <w:tcPr>
            <w:tcW w:w="4459" w:type="dxa"/>
          </w:tcPr>
          <w:p w14:paraId="15E3838B" w14:textId="713FEB07" w:rsidR="00857198" w:rsidRDefault="00857198" w:rsidP="00A84EF1">
            <w:pPr>
              <w:rPr>
                <w:bCs/>
                <w:color w:val="000000" w:themeColor="text1"/>
                <w:sz w:val="28"/>
                <w:szCs w:val="28"/>
              </w:rPr>
            </w:pPr>
            <w:r>
              <w:rPr>
                <w:bCs/>
                <w:color w:val="000000" w:themeColor="text1"/>
                <w:sz w:val="28"/>
                <w:szCs w:val="28"/>
              </w:rPr>
              <w:t>Code</w:t>
            </w:r>
          </w:p>
        </w:tc>
        <w:tc>
          <w:tcPr>
            <w:tcW w:w="3165" w:type="dxa"/>
          </w:tcPr>
          <w:p w14:paraId="543A1AA0" w14:textId="72FA0FE4" w:rsidR="00857198" w:rsidRDefault="00857198" w:rsidP="00A84EF1">
            <w:pPr>
              <w:rPr>
                <w:bCs/>
                <w:color w:val="000000" w:themeColor="text1"/>
                <w:sz w:val="28"/>
                <w:szCs w:val="28"/>
              </w:rPr>
            </w:pPr>
            <w:r>
              <w:rPr>
                <w:bCs/>
                <w:color w:val="000000" w:themeColor="text1"/>
                <w:sz w:val="28"/>
                <w:szCs w:val="28"/>
              </w:rPr>
              <w:t>26</w:t>
            </w:r>
          </w:p>
        </w:tc>
      </w:tr>
      <w:tr w:rsidR="00857198" w14:paraId="06B6444A" w14:textId="77777777" w:rsidTr="002872C2">
        <w:trPr>
          <w:trHeight w:val="379"/>
        </w:trPr>
        <w:tc>
          <w:tcPr>
            <w:tcW w:w="1870" w:type="dxa"/>
          </w:tcPr>
          <w:p w14:paraId="71309EAE" w14:textId="6EBE6172" w:rsidR="00857198" w:rsidRDefault="00857198" w:rsidP="00A84EF1">
            <w:pPr>
              <w:rPr>
                <w:bCs/>
                <w:color w:val="000000" w:themeColor="text1"/>
                <w:sz w:val="28"/>
                <w:szCs w:val="28"/>
              </w:rPr>
            </w:pPr>
            <w:r>
              <w:rPr>
                <w:bCs/>
                <w:color w:val="000000" w:themeColor="text1"/>
                <w:sz w:val="28"/>
                <w:szCs w:val="28"/>
              </w:rPr>
              <w:t>4.9</w:t>
            </w:r>
          </w:p>
        </w:tc>
        <w:tc>
          <w:tcPr>
            <w:tcW w:w="4459" w:type="dxa"/>
          </w:tcPr>
          <w:p w14:paraId="714462A2" w14:textId="2DF84DE3" w:rsidR="00857198" w:rsidRDefault="00857198" w:rsidP="00A84EF1">
            <w:pPr>
              <w:rPr>
                <w:bCs/>
                <w:color w:val="000000" w:themeColor="text1"/>
                <w:sz w:val="28"/>
                <w:szCs w:val="28"/>
              </w:rPr>
            </w:pPr>
            <w:r>
              <w:rPr>
                <w:bCs/>
                <w:color w:val="000000" w:themeColor="text1"/>
                <w:sz w:val="28"/>
                <w:szCs w:val="28"/>
              </w:rPr>
              <w:t>Code</w:t>
            </w:r>
          </w:p>
        </w:tc>
        <w:tc>
          <w:tcPr>
            <w:tcW w:w="3165" w:type="dxa"/>
          </w:tcPr>
          <w:p w14:paraId="6788D091" w14:textId="1A0600E9" w:rsidR="00857198" w:rsidRDefault="00857198" w:rsidP="00A84EF1">
            <w:pPr>
              <w:rPr>
                <w:bCs/>
                <w:color w:val="000000" w:themeColor="text1"/>
                <w:sz w:val="28"/>
                <w:szCs w:val="28"/>
              </w:rPr>
            </w:pPr>
            <w:r>
              <w:rPr>
                <w:bCs/>
                <w:color w:val="000000" w:themeColor="text1"/>
                <w:sz w:val="28"/>
                <w:szCs w:val="28"/>
              </w:rPr>
              <w:t>2</w:t>
            </w:r>
            <w:r w:rsidR="00423888">
              <w:rPr>
                <w:bCs/>
                <w:color w:val="000000" w:themeColor="text1"/>
                <w:sz w:val="28"/>
                <w:szCs w:val="28"/>
              </w:rPr>
              <w:t>7</w:t>
            </w:r>
          </w:p>
        </w:tc>
      </w:tr>
      <w:tr w:rsidR="00423888" w14:paraId="5A3DB818" w14:textId="77777777" w:rsidTr="002872C2">
        <w:trPr>
          <w:trHeight w:val="379"/>
        </w:trPr>
        <w:tc>
          <w:tcPr>
            <w:tcW w:w="1870" w:type="dxa"/>
          </w:tcPr>
          <w:p w14:paraId="60804102" w14:textId="39C9CEB9" w:rsidR="00423888" w:rsidRDefault="00423888" w:rsidP="00A84EF1">
            <w:pPr>
              <w:rPr>
                <w:bCs/>
                <w:color w:val="000000" w:themeColor="text1"/>
                <w:sz w:val="28"/>
                <w:szCs w:val="28"/>
              </w:rPr>
            </w:pPr>
            <w:r>
              <w:rPr>
                <w:bCs/>
                <w:color w:val="000000" w:themeColor="text1"/>
                <w:sz w:val="28"/>
                <w:szCs w:val="28"/>
              </w:rPr>
              <w:t>5.1</w:t>
            </w:r>
          </w:p>
        </w:tc>
        <w:tc>
          <w:tcPr>
            <w:tcW w:w="4459" w:type="dxa"/>
          </w:tcPr>
          <w:p w14:paraId="334ADCAB" w14:textId="55ECDEB4" w:rsidR="00423888" w:rsidRDefault="00423888" w:rsidP="00A84EF1">
            <w:pPr>
              <w:rPr>
                <w:bCs/>
                <w:color w:val="000000" w:themeColor="text1"/>
                <w:sz w:val="28"/>
                <w:szCs w:val="28"/>
              </w:rPr>
            </w:pPr>
            <w:r>
              <w:rPr>
                <w:bCs/>
                <w:color w:val="000000" w:themeColor="text1"/>
                <w:sz w:val="28"/>
                <w:szCs w:val="28"/>
              </w:rPr>
              <w:t>Confusion Matrix for Anomaly Detection Model</w:t>
            </w:r>
          </w:p>
        </w:tc>
        <w:tc>
          <w:tcPr>
            <w:tcW w:w="3165" w:type="dxa"/>
          </w:tcPr>
          <w:p w14:paraId="5A005806" w14:textId="595B2E24" w:rsidR="00423888" w:rsidRDefault="00423888" w:rsidP="00A84EF1">
            <w:pPr>
              <w:rPr>
                <w:bCs/>
                <w:color w:val="000000" w:themeColor="text1"/>
                <w:sz w:val="28"/>
                <w:szCs w:val="28"/>
              </w:rPr>
            </w:pPr>
            <w:r>
              <w:rPr>
                <w:bCs/>
                <w:color w:val="000000" w:themeColor="text1"/>
                <w:sz w:val="28"/>
                <w:szCs w:val="28"/>
              </w:rPr>
              <w:t>31</w:t>
            </w:r>
          </w:p>
        </w:tc>
      </w:tr>
    </w:tbl>
    <w:p w14:paraId="24D81D2A" w14:textId="77777777" w:rsidR="00170259" w:rsidRDefault="00170259" w:rsidP="00EC5911">
      <w:pPr>
        <w:spacing w:before="9" w:line="360" w:lineRule="auto"/>
        <w:ind w:left="540" w:right="79" w:hanging="360"/>
        <w:jc w:val="center"/>
        <w:rPr>
          <w:b/>
          <w:bCs/>
          <w:sz w:val="40"/>
          <w:szCs w:val="40"/>
        </w:rPr>
      </w:pPr>
    </w:p>
    <w:p w14:paraId="2D6D4838" w14:textId="77777777" w:rsidR="00170259" w:rsidRDefault="00170259" w:rsidP="00EC5911">
      <w:pPr>
        <w:spacing w:before="9" w:line="360" w:lineRule="auto"/>
        <w:ind w:left="540" w:right="79" w:hanging="360"/>
        <w:jc w:val="center"/>
        <w:rPr>
          <w:b/>
          <w:bCs/>
          <w:sz w:val="40"/>
          <w:szCs w:val="40"/>
        </w:rPr>
      </w:pPr>
    </w:p>
    <w:p w14:paraId="27E562B4" w14:textId="77777777" w:rsidR="00170259" w:rsidRDefault="00170259" w:rsidP="00EC5911">
      <w:pPr>
        <w:spacing w:before="9" w:line="360" w:lineRule="auto"/>
        <w:ind w:left="540" w:right="79" w:hanging="360"/>
        <w:jc w:val="center"/>
        <w:rPr>
          <w:b/>
          <w:bCs/>
          <w:sz w:val="40"/>
          <w:szCs w:val="40"/>
        </w:rPr>
      </w:pPr>
    </w:p>
    <w:p w14:paraId="2A287B11" w14:textId="77777777" w:rsidR="00170259" w:rsidRDefault="00170259" w:rsidP="00EC5911">
      <w:pPr>
        <w:spacing w:before="9" w:line="360" w:lineRule="auto"/>
        <w:ind w:left="540" w:right="79" w:hanging="360"/>
        <w:jc w:val="center"/>
        <w:rPr>
          <w:b/>
          <w:bCs/>
          <w:sz w:val="40"/>
          <w:szCs w:val="40"/>
        </w:rPr>
      </w:pPr>
    </w:p>
    <w:p w14:paraId="78C5FE9E" w14:textId="77777777" w:rsidR="00170259" w:rsidRDefault="00170259" w:rsidP="00EC5911">
      <w:pPr>
        <w:spacing w:before="9" w:line="360" w:lineRule="auto"/>
        <w:ind w:left="540" w:right="79" w:hanging="360"/>
        <w:jc w:val="center"/>
        <w:rPr>
          <w:b/>
          <w:bCs/>
          <w:sz w:val="40"/>
          <w:szCs w:val="40"/>
        </w:rPr>
      </w:pPr>
    </w:p>
    <w:p w14:paraId="4342604E" w14:textId="77777777" w:rsidR="00170259" w:rsidRDefault="00170259" w:rsidP="00A453CD">
      <w:pPr>
        <w:spacing w:before="9" w:line="360" w:lineRule="auto"/>
        <w:ind w:right="79"/>
        <w:rPr>
          <w:b/>
          <w:bCs/>
          <w:sz w:val="40"/>
          <w:szCs w:val="40"/>
        </w:rPr>
      </w:pPr>
    </w:p>
    <w:p w14:paraId="49267870" w14:textId="77777777" w:rsidR="00170259" w:rsidRPr="004D7616" w:rsidRDefault="00170259" w:rsidP="00170259">
      <w:pPr>
        <w:jc w:val="both"/>
        <w:rPr>
          <w:b/>
          <w:color w:val="000000" w:themeColor="text1"/>
          <w:sz w:val="32"/>
          <w:szCs w:val="32"/>
        </w:rPr>
      </w:pPr>
      <w:r w:rsidRPr="004D7616">
        <w:rPr>
          <w:b/>
          <w:color w:val="000000" w:themeColor="text1"/>
          <w:sz w:val="32"/>
          <w:szCs w:val="32"/>
        </w:rPr>
        <w:t xml:space="preserve">List of Tables </w:t>
      </w:r>
    </w:p>
    <w:p w14:paraId="63E737C1" w14:textId="77777777" w:rsidR="00170259" w:rsidRDefault="00170259" w:rsidP="00170259">
      <w:pPr>
        <w:jc w:val="both"/>
        <w:rPr>
          <w:bCs/>
          <w:color w:val="FF0000"/>
          <w:sz w:val="28"/>
          <w:szCs w:val="28"/>
        </w:rPr>
      </w:pPr>
    </w:p>
    <w:tbl>
      <w:tblPr>
        <w:tblStyle w:val="TableGrid"/>
        <w:tblW w:w="0" w:type="auto"/>
        <w:tblLook w:val="04A0" w:firstRow="1" w:lastRow="0" w:firstColumn="1" w:lastColumn="0" w:noHBand="0" w:noVBand="1"/>
      </w:tblPr>
      <w:tblGrid>
        <w:gridCol w:w="1975"/>
        <w:gridCol w:w="4405"/>
        <w:gridCol w:w="3190"/>
      </w:tblGrid>
      <w:tr w:rsidR="00170259" w14:paraId="7FC84742" w14:textId="77777777" w:rsidTr="00A84EF1">
        <w:tc>
          <w:tcPr>
            <w:tcW w:w="1975" w:type="dxa"/>
          </w:tcPr>
          <w:p w14:paraId="3852C380" w14:textId="77777777" w:rsidR="00170259" w:rsidRPr="00805CC4" w:rsidRDefault="00170259" w:rsidP="00A84EF1">
            <w:pPr>
              <w:rPr>
                <w:bCs/>
                <w:color w:val="000000" w:themeColor="text1"/>
                <w:sz w:val="28"/>
                <w:szCs w:val="28"/>
              </w:rPr>
            </w:pPr>
            <w:r w:rsidRPr="00805CC4">
              <w:rPr>
                <w:bCs/>
                <w:color w:val="000000" w:themeColor="text1"/>
                <w:sz w:val="28"/>
                <w:szCs w:val="28"/>
              </w:rPr>
              <w:t>Table No.</w:t>
            </w:r>
          </w:p>
        </w:tc>
        <w:tc>
          <w:tcPr>
            <w:tcW w:w="4405" w:type="dxa"/>
          </w:tcPr>
          <w:p w14:paraId="5A22DDEA" w14:textId="77777777" w:rsidR="00170259" w:rsidRPr="00805CC4" w:rsidRDefault="00170259" w:rsidP="00A84EF1">
            <w:pPr>
              <w:rPr>
                <w:bCs/>
                <w:color w:val="000000" w:themeColor="text1"/>
                <w:sz w:val="28"/>
                <w:szCs w:val="28"/>
              </w:rPr>
            </w:pPr>
            <w:r w:rsidRPr="00805CC4">
              <w:rPr>
                <w:bCs/>
                <w:color w:val="000000" w:themeColor="text1"/>
                <w:sz w:val="28"/>
                <w:szCs w:val="28"/>
              </w:rPr>
              <w:t>Table Caption</w:t>
            </w:r>
          </w:p>
        </w:tc>
        <w:tc>
          <w:tcPr>
            <w:tcW w:w="3190" w:type="dxa"/>
          </w:tcPr>
          <w:p w14:paraId="06A840BD" w14:textId="77777777" w:rsidR="00170259" w:rsidRPr="00805CC4" w:rsidRDefault="00170259" w:rsidP="00A84EF1">
            <w:pPr>
              <w:rPr>
                <w:bCs/>
                <w:color w:val="000000" w:themeColor="text1"/>
                <w:sz w:val="28"/>
                <w:szCs w:val="28"/>
              </w:rPr>
            </w:pPr>
            <w:r w:rsidRPr="00805CC4">
              <w:rPr>
                <w:bCs/>
                <w:color w:val="000000" w:themeColor="text1"/>
                <w:sz w:val="28"/>
                <w:szCs w:val="28"/>
              </w:rPr>
              <w:t>Page Number</w:t>
            </w:r>
          </w:p>
        </w:tc>
      </w:tr>
      <w:tr w:rsidR="00170259" w14:paraId="76A0AEB2" w14:textId="77777777" w:rsidTr="00A84EF1">
        <w:tc>
          <w:tcPr>
            <w:tcW w:w="1975" w:type="dxa"/>
          </w:tcPr>
          <w:p w14:paraId="41629C72" w14:textId="0A14A4ED" w:rsidR="00170259" w:rsidRPr="00805CC4" w:rsidRDefault="00857198" w:rsidP="00A84EF1">
            <w:pPr>
              <w:rPr>
                <w:bCs/>
                <w:color w:val="000000" w:themeColor="text1"/>
                <w:sz w:val="28"/>
                <w:szCs w:val="28"/>
              </w:rPr>
            </w:pPr>
            <w:r>
              <w:rPr>
                <w:bCs/>
                <w:color w:val="000000" w:themeColor="text1"/>
                <w:sz w:val="28"/>
                <w:szCs w:val="28"/>
              </w:rPr>
              <w:t>5.1</w:t>
            </w:r>
          </w:p>
        </w:tc>
        <w:tc>
          <w:tcPr>
            <w:tcW w:w="4405" w:type="dxa"/>
          </w:tcPr>
          <w:p w14:paraId="7F18A9C9" w14:textId="3784219A" w:rsidR="00170259" w:rsidRPr="00805CC4" w:rsidRDefault="00170259" w:rsidP="00A84EF1">
            <w:pPr>
              <w:rPr>
                <w:bCs/>
                <w:color w:val="000000" w:themeColor="text1"/>
                <w:sz w:val="28"/>
                <w:szCs w:val="28"/>
              </w:rPr>
            </w:pPr>
          </w:p>
        </w:tc>
        <w:tc>
          <w:tcPr>
            <w:tcW w:w="3190" w:type="dxa"/>
          </w:tcPr>
          <w:p w14:paraId="70368531" w14:textId="02C160ED" w:rsidR="00170259" w:rsidRPr="00805CC4" w:rsidRDefault="00857198" w:rsidP="00A84EF1">
            <w:pPr>
              <w:rPr>
                <w:bCs/>
                <w:color w:val="000000" w:themeColor="text1"/>
                <w:sz w:val="28"/>
                <w:szCs w:val="28"/>
              </w:rPr>
            </w:pPr>
            <w:r>
              <w:rPr>
                <w:bCs/>
                <w:color w:val="000000" w:themeColor="text1"/>
                <w:sz w:val="28"/>
                <w:szCs w:val="28"/>
              </w:rPr>
              <w:t>28-29</w:t>
            </w:r>
          </w:p>
        </w:tc>
      </w:tr>
      <w:tr w:rsidR="00170259" w14:paraId="3F7059CD" w14:textId="77777777" w:rsidTr="00A84EF1">
        <w:tc>
          <w:tcPr>
            <w:tcW w:w="1975" w:type="dxa"/>
          </w:tcPr>
          <w:p w14:paraId="0D5AD349" w14:textId="5A5DE52A" w:rsidR="00170259" w:rsidRPr="00805CC4" w:rsidRDefault="00857198" w:rsidP="00A84EF1">
            <w:pPr>
              <w:rPr>
                <w:bCs/>
                <w:color w:val="000000" w:themeColor="text1"/>
                <w:sz w:val="28"/>
                <w:szCs w:val="28"/>
              </w:rPr>
            </w:pPr>
            <w:r>
              <w:rPr>
                <w:bCs/>
                <w:color w:val="000000" w:themeColor="text1"/>
                <w:sz w:val="28"/>
                <w:szCs w:val="28"/>
              </w:rPr>
              <w:t>5.2</w:t>
            </w:r>
          </w:p>
        </w:tc>
        <w:tc>
          <w:tcPr>
            <w:tcW w:w="4405" w:type="dxa"/>
          </w:tcPr>
          <w:p w14:paraId="70684B4B" w14:textId="140DE3D5" w:rsidR="00170259" w:rsidRPr="00805CC4" w:rsidRDefault="00857198" w:rsidP="00A84EF1">
            <w:pPr>
              <w:rPr>
                <w:bCs/>
                <w:color w:val="000000" w:themeColor="text1"/>
                <w:sz w:val="28"/>
                <w:szCs w:val="28"/>
              </w:rPr>
            </w:pPr>
            <w:r>
              <w:rPr>
                <w:bCs/>
                <w:color w:val="000000" w:themeColor="text1"/>
                <w:sz w:val="28"/>
                <w:szCs w:val="28"/>
              </w:rPr>
              <w:t>Alert Summary and False Positive Reduction</w:t>
            </w:r>
          </w:p>
        </w:tc>
        <w:tc>
          <w:tcPr>
            <w:tcW w:w="3190" w:type="dxa"/>
          </w:tcPr>
          <w:p w14:paraId="6C1D69CA" w14:textId="79AAFDD1" w:rsidR="00170259" w:rsidRPr="00805CC4" w:rsidRDefault="00857198" w:rsidP="00A84EF1">
            <w:pPr>
              <w:rPr>
                <w:bCs/>
                <w:color w:val="000000" w:themeColor="text1"/>
                <w:sz w:val="28"/>
                <w:szCs w:val="28"/>
              </w:rPr>
            </w:pPr>
            <w:r>
              <w:rPr>
                <w:bCs/>
                <w:color w:val="000000" w:themeColor="text1"/>
                <w:sz w:val="28"/>
                <w:szCs w:val="28"/>
              </w:rPr>
              <w:t>30</w:t>
            </w:r>
          </w:p>
        </w:tc>
      </w:tr>
      <w:tr w:rsidR="00170259" w14:paraId="0A4D8AB6" w14:textId="77777777" w:rsidTr="00A84EF1">
        <w:tc>
          <w:tcPr>
            <w:tcW w:w="1975" w:type="dxa"/>
          </w:tcPr>
          <w:p w14:paraId="5431EB35" w14:textId="6AFA9718" w:rsidR="00170259" w:rsidRPr="00805CC4" w:rsidRDefault="00170259" w:rsidP="00A84EF1">
            <w:pPr>
              <w:rPr>
                <w:bCs/>
                <w:color w:val="000000" w:themeColor="text1"/>
                <w:sz w:val="28"/>
                <w:szCs w:val="28"/>
              </w:rPr>
            </w:pPr>
          </w:p>
        </w:tc>
        <w:tc>
          <w:tcPr>
            <w:tcW w:w="4405" w:type="dxa"/>
          </w:tcPr>
          <w:p w14:paraId="1A193303" w14:textId="57EAEFB3" w:rsidR="00170259" w:rsidRPr="00805CC4" w:rsidRDefault="00170259" w:rsidP="00A84EF1">
            <w:pPr>
              <w:rPr>
                <w:bCs/>
                <w:color w:val="000000" w:themeColor="text1"/>
                <w:sz w:val="28"/>
                <w:szCs w:val="28"/>
              </w:rPr>
            </w:pPr>
          </w:p>
        </w:tc>
        <w:tc>
          <w:tcPr>
            <w:tcW w:w="3190" w:type="dxa"/>
          </w:tcPr>
          <w:p w14:paraId="53C6BD00" w14:textId="6E413DC0" w:rsidR="00170259" w:rsidRPr="00805CC4" w:rsidRDefault="00170259" w:rsidP="00A84EF1">
            <w:pPr>
              <w:rPr>
                <w:bCs/>
                <w:color w:val="000000" w:themeColor="text1"/>
                <w:sz w:val="28"/>
                <w:szCs w:val="28"/>
              </w:rPr>
            </w:pPr>
          </w:p>
        </w:tc>
      </w:tr>
      <w:tr w:rsidR="00170259" w14:paraId="5F98F6F8" w14:textId="77777777" w:rsidTr="00A84EF1">
        <w:tc>
          <w:tcPr>
            <w:tcW w:w="1975" w:type="dxa"/>
          </w:tcPr>
          <w:p w14:paraId="5BCF1632" w14:textId="6B5A49CB" w:rsidR="00170259" w:rsidRPr="00805CC4" w:rsidRDefault="00170259" w:rsidP="00A84EF1">
            <w:pPr>
              <w:rPr>
                <w:bCs/>
                <w:color w:val="000000" w:themeColor="text1"/>
                <w:sz w:val="28"/>
                <w:szCs w:val="28"/>
              </w:rPr>
            </w:pPr>
          </w:p>
        </w:tc>
        <w:tc>
          <w:tcPr>
            <w:tcW w:w="4405" w:type="dxa"/>
          </w:tcPr>
          <w:p w14:paraId="32937134" w14:textId="0AD0124A" w:rsidR="00170259" w:rsidRPr="00805CC4" w:rsidRDefault="00170259" w:rsidP="00A84EF1">
            <w:pPr>
              <w:rPr>
                <w:bCs/>
                <w:color w:val="000000" w:themeColor="text1"/>
                <w:sz w:val="28"/>
                <w:szCs w:val="28"/>
              </w:rPr>
            </w:pPr>
          </w:p>
        </w:tc>
        <w:tc>
          <w:tcPr>
            <w:tcW w:w="3190" w:type="dxa"/>
          </w:tcPr>
          <w:p w14:paraId="5D6AA717" w14:textId="2A83513B" w:rsidR="00170259" w:rsidRPr="00805CC4" w:rsidRDefault="00170259" w:rsidP="00A84EF1">
            <w:pPr>
              <w:rPr>
                <w:bCs/>
                <w:color w:val="000000" w:themeColor="text1"/>
                <w:sz w:val="28"/>
                <w:szCs w:val="28"/>
              </w:rPr>
            </w:pPr>
          </w:p>
        </w:tc>
      </w:tr>
    </w:tbl>
    <w:p w14:paraId="05D364E8" w14:textId="77777777" w:rsidR="00170259" w:rsidRDefault="00170259" w:rsidP="00EC5911">
      <w:pPr>
        <w:spacing w:before="9" w:line="360" w:lineRule="auto"/>
        <w:ind w:left="540" w:right="79" w:hanging="360"/>
        <w:jc w:val="center"/>
        <w:rPr>
          <w:b/>
          <w:bCs/>
          <w:sz w:val="40"/>
          <w:szCs w:val="40"/>
        </w:rPr>
      </w:pPr>
    </w:p>
    <w:p w14:paraId="3DFECAEB" w14:textId="77777777" w:rsidR="00170259" w:rsidRDefault="00170259" w:rsidP="00EC5911">
      <w:pPr>
        <w:spacing w:before="9" w:line="360" w:lineRule="auto"/>
        <w:ind w:left="540" w:right="79" w:hanging="360"/>
        <w:jc w:val="center"/>
        <w:rPr>
          <w:b/>
          <w:bCs/>
          <w:sz w:val="40"/>
          <w:szCs w:val="40"/>
        </w:rPr>
      </w:pPr>
    </w:p>
    <w:p w14:paraId="1C007323" w14:textId="77777777" w:rsidR="00170259" w:rsidRDefault="00170259" w:rsidP="00EC5911">
      <w:pPr>
        <w:spacing w:before="9" w:line="360" w:lineRule="auto"/>
        <w:ind w:left="540" w:right="79" w:hanging="360"/>
        <w:jc w:val="center"/>
        <w:rPr>
          <w:b/>
          <w:bCs/>
          <w:sz w:val="40"/>
          <w:szCs w:val="40"/>
        </w:rPr>
      </w:pPr>
    </w:p>
    <w:p w14:paraId="28CFB7F0" w14:textId="77777777" w:rsidR="00170259" w:rsidRDefault="00170259" w:rsidP="00EC5911">
      <w:pPr>
        <w:spacing w:before="9" w:line="360" w:lineRule="auto"/>
        <w:ind w:left="540" w:right="79" w:hanging="360"/>
        <w:jc w:val="center"/>
        <w:rPr>
          <w:b/>
          <w:bCs/>
          <w:sz w:val="40"/>
          <w:szCs w:val="40"/>
        </w:rPr>
      </w:pPr>
    </w:p>
    <w:p w14:paraId="28B0FDD6" w14:textId="77777777" w:rsidR="00170259" w:rsidRDefault="00170259" w:rsidP="00EC5911">
      <w:pPr>
        <w:spacing w:before="9" w:line="360" w:lineRule="auto"/>
        <w:ind w:left="540" w:right="79" w:hanging="360"/>
        <w:jc w:val="center"/>
        <w:rPr>
          <w:b/>
          <w:bCs/>
          <w:sz w:val="40"/>
          <w:szCs w:val="40"/>
        </w:rPr>
      </w:pPr>
    </w:p>
    <w:p w14:paraId="06106A10" w14:textId="77777777" w:rsidR="00170259" w:rsidRDefault="00170259" w:rsidP="00EC5911">
      <w:pPr>
        <w:spacing w:before="9" w:line="360" w:lineRule="auto"/>
        <w:ind w:left="540" w:right="79" w:hanging="360"/>
        <w:jc w:val="center"/>
        <w:rPr>
          <w:b/>
          <w:bCs/>
          <w:sz w:val="40"/>
          <w:szCs w:val="40"/>
        </w:rPr>
      </w:pPr>
    </w:p>
    <w:p w14:paraId="259A2A1B" w14:textId="77777777" w:rsidR="00170259" w:rsidRDefault="00170259" w:rsidP="00EC5911">
      <w:pPr>
        <w:spacing w:before="9" w:line="360" w:lineRule="auto"/>
        <w:ind w:left="540" w:right="79" w:hanging="360"/>
        <w:jc w:val="center"/>
        <w:rPr>
          <w:b/>
          <w:bCs/>
          <w:sz w:val="40"/>
          <w:szCs w:val="40"/>
        </w:rPr>
      </w:pPr>
    </w:p>
    <w:p w14:paraId="647A3EC8" w14:textId="77777777" w:rsidR="00170259" w:rsidRDefault="00170259" w:rsidP="00EC5911">
      <w:pPr>
        <w:spacing w:before="9" w:line="360" w:lineRule="auto"/>
        <w:ind w:left="540" w:right="79" w:hanging="360"/>
        <w:jc w:val="center"/>
        <w:rPr>
          <w:b/>
          <w:bCs/>
          <w:sz w:val="40"/>
          <w:szCs w:val="40"/>
        </w:rPr>
      </w:pPr>
    </w:p>
    <w:p w14:paraId="718BFFB1" w14:textId="77777777" w:rsidR="004D7616" w:rsidRDefault="004D7616" w:rsidP="00EC5911">
      <w:pPr>
        <w:spacing w:before="9" w:line="360" w:lineRule="auto"/>
        <w:ind w:left="540" w:right="79" w:hanging="360"/>
        <w:jc w:val="center"/>
        <w:rPr>
          <w:b/>
          <w:bCs/>
          <w:sz w:val="40"/>
          <w:szCs w:val="40"/>
        </w:rPr>
      </w:pPr>
    </w:p>
    <w:p w14:paraId="6E96294C" w14:textId="77777777" w:rsidR="007F29A2" w:rsidRDefault="007F29A2" w:rsidP="00170259">
      <w:pPr>
        <w:spacing w:before="9" w:line="360" w:lineRule="auto"/>
        <w:ind w:right="79"/>
        <w:rPr>
          <w:b/>
          <w:bCs/>
          <w:sz w:val="40"/>
          <w:szCs w:val="40"/>
        </w:rPr>
      </w:pPr>
    </w:p>
    <w:p w14:paraId="2FCCAA30" w14:textId="77777777" w:rsidR="007F29A2" w:rsidRDefault="007F29A2" w:rsidP="00170259">
      <w:pPr>
        <w:spacing w:before="9" w:line="360" w:lineRule="auto"/>
        <w:ind w:right="79"/>
        <w:rPr>
          <w:sz w:val="24"/>
          <w:szCs w:val="24"/>
        </w:rPr>
      </w:pPr>
    </w:p>
    <w:p w14:paraId="013AEF4E" w14:textId="77777777" w:rsidR="004D7616" w:rsidRDefault="004D7616" w:rsidP="00C549F0">
      <w:pPr>
        <w:pStyle w:val="Heading1"/>
      </w:pPr>
    </w:p>
    <w:p w14:paraId="1229B120" w14:textId="77777777" w:rsidR="004D7616" w:rsidRDefault="004D7616" w:rsidP="004D7616">
      <w:pPr>
        <w:pStyle w:val="Heading1"/>
        <w:ind w:left="0" w:firstLine="0"/>
      </w:pPr>
    </w:p>
    <w:p w14:paraId="088C104E" w14:textId="77777777" w:rsidR="004D7616" w:rsidRDefault="004D7616" w:rsidP="004D7616"/>
    <w:p w14:paraId="21B5EAE3" w14:textId="77777777" w:rsidR="004D7616" w:rsidRPr="004D7616" w:rsidRDefault="004D7616" w:rsidP="004D7616"/>
    <w:p w14:paraId="40BCF1F7" w14:textId="57B33CA0" w:rsidR="00B03B25" w:rsidRPr="00C549F0" w:rsidRDefault="00170259" w:rsidP="00C549F0">
      <w:pPr>
        <w:pStyle w:val="Heading1"/>
      </w:pPr>
      <w:bookmarkStart w:id="1" w:name="_Toc212842307"/>
      <w:r w:rsidRPr="00C549F0">
        <w:lastRenderedPageBreak/>
        <w:t xml:space="preserve">Chapter-1: </w:t>
      </w:r>
      <w:r w:rsidR="009506D1" w:rsidRPr="00C549F0">
        <w:t>I</w:t>
      </w:r>
      <w:r w:rsidRPr="00C549F0">
        <w:t>NTRODUCTION</w:t>
      </w:r>
      <w:bookmarkEnd w:id="1"/>
    </w:p>
    <w:p w14:paraId="5A4726CC" w14:textId="1B1C6F56" w:rsidR="00170259" w:rsidRDefault="005439D6" w:rsidP="00170259">
      <w:pPr>
        <w:spacing w:before="9" w:line="360" w:lineRule="auto"/>
        <w:ind w:right="49" w:firstLine="720"/>
        <w:jc w:val="both"/>
        <w:rPr>
          <w:sz w:val="24"/>
          <w:szCs w:val="24"/>
        </w:rPr>
      </w:pPr>
      <w:r w:rsidRPr="007F29A2">
        <w:rPr>
          <w:sz w:val="24"/>
          <w:szCs w:val="24"/>
        </w:rPr>
        <w:t>The landscape of enterprise networking is undergoing a paradigm shift due to the rapid integration</w:t>
      </w:r>
      <w:r w:rsidR="00170259" w:rsidRPr="007F29A2">
        <w:rPr>
          <w:sz w:val="24"/>
          <w:szCs w:val="24"/>
        </w:rPr>
        <w:t xml:space="preserve"> </w:t>
      </w:r>
      <w:r w:rsidRPr="007F29A2">
        <w:rPr>
          <w:sz w:val="24"/>
          <w:szCs w:val="24"/>
        </w:rPr>
        <w:t xml:space="preserve">of cloud computing, the Internet of Things (IoT), and remote work ecosystems. Modern </w:t>
      </w:r>
      <w:proofErr w:type="gramStart"/>
      <w:r w:rsidRPr="007F29A2">
        <w:rPr>
          <w:sz w:val="24"/>
          <w:szCs w:val="24"/>
        </w:rPr>
        <w:t xml:space="preserve">enterprises </w:t>
      </w:r>
      <w:r w:rsidR="00170259" w:rsidRPr="007F29A2">
        <w:rPr>
          <w:sz w:val="24"/>
          <w:szCs w:val="24"/>
        </w:rPr>
        <w:t xml:space="preserve"> </w:t>
      </w:r>
      <w:r w:rsidRPr="007F29A2">
        <w:rPr>
          <w:sz w:val="24"/>
          <w:szCs w:val="24"/>
        </w:rPr>
        <w:t>no</w:t>
      </w:r>
      <w:proofErr w:type="gramEnd"/>
      <w:r w:rsidRPr="007F29A2">
        <w:rPr>
          <w:sz w:val="24"/>
          <w:szCs w:val="24"/>
        </w:rPr>
        <w:t xml:space="preserve"> longer rely on static, centralized infrastructures; instead, they operate in a distributed, multi-</w:t>
      </w:r>
      <w:proofErr w:type="gramStart"/>
      <w:r w:rsidRPr="007F29A2">
        <w:rPr>
          <w:sz w:val="24"/>
          <w:szCs w:val="24"/>
        </w:rPr>
        <w:t xml:space="preserve">cloud </w:t>
      </w:r>
      <w:r w:rsidR="00170259" w:rsidRPr="007F29A2">
        <w:rPr>
          <w:sz w:val="24"/>
          <w:szCs w:val="24"/>
        </w:rPr>
        <w:t xml:space="preserve"> </w:t>
      </w:r>
      <w:r w:rsidRPr="007F29A2">
        <w:rPr>
          <w:sz w:val="24"/>
          <w:szCs w:val="24"/>
        </w:rPr>
        <w:t>environment</w:t>
      </w:r>
      <w:proofErr w:type="gramEnd"/>
      <w:r w:rsidRPr="007F29A2">
        <w:rPr>
          <w:sz w:val="24"/>
          <w:szCs w:val="24"/>
        </w:rPr>
        <w:t xml:space="preserve"> where thousands of devices, users, and applications communicate continuously across</w:t>
      </w:r>
      <w:r w:rsidR="00170259" w:rsidRPr="007F29A2">
        <w:rPr>
          <w:sz w:val="24"/>
          <w:szCs w:val="24"/>
        </w:rPr>
        <w:t xml:space="preserve"> </w:t>
      </w:r>
      <w:r w:rsidRPr="007F29A2">
        <w:rPr>
          <w:sz w:val="24"/>
          <w:szCs w:val="24"/>
        </w:rPr>
        <w:t>global networks.</w:t>
      </w:r>
    </w:p>
    <w:p w14:paraId="3F80DFC0" w14:textId="77777777" w:rsidR="007F29A2" w:rsidRPr="007F29A2" w:rsidRDefault="007F29A2" w:rsidP="00170259">
      <w:pPr>
        <w:spacing w:before="9" w:line="360" w:lineRule="auto"/>
        <w:ind w:right="49" w:firstLine="720"/>
        <w:jc w:val="both"/>
        <w:rPr>
          <w:sz w:val="24"/>
          <w:szCs w:val="24"/>
        </w:rPr>
      </w:pPr>
    </w:p>
    <w:p w14:paraId="2D9ADCC9" w14:textId="1965513D" w:rsidR="00FD2B74" w:rsidRPr="00C549F0" w:rsidRDefault="004D7616" w:rsidP="00C549F0">
      <w:pPr>
        <w:pStyle w:val="Heading2"/>
        <w:rPr>
          <w:i w:val="0"/>
          <w:iCs w:val="0"/>
        </w:rPr>
      </w:pPr>
      <w:bookmarkStart w:id="2" w:name="_Toc212842308"/>
      <w:r>
        <w:rPr>
          <w:i w:val="0"/>
          <w:iCs w:val="0"/>
        </w:rPr>
        <w:t xml:space="preserve">1.1 </w:t>
      </w:r>
      <w:r w:rsidR="007F29A2" w:rsidRPr="00C549F0">
        <w:rPr>
          <w:i w:val="0"/>
          <w:iCs w:val="0"/>
        </w:rPr>
        <w:t>Background</w:t>
      </w:r>
      <w:bookmarkEnd w:id="2"/>
    </w:p>
    <w:p w14:paraId="20129322" w14:textId="0654A853" w:rsidR="005439D6" w:rsidRPr="007F29A2" w:rsidRDefault="005439D6" w:rsidP="00FD2B74">
      <w:pPr>
        <w:spacing w:before="9" w:line="360" w:lineRule="auto"/>
        <w:ind w:right="49" w:firstLine="420"/>
        <w:jc w:val="both"/>
        <w:rPr>
          <w:sz w:val="24"/>
          <w:szCs w:val="24"/>
        </w:rPr>
      </w:pPr>
      <w:r w:rsidRPr="007F29A2">
        <w:rPr>
          <w:sz w:val="24"/>
          <w:szCs w:val="24"/>
        </w:rPr>
        <w:t>While the</w:t>
      </w:r>
      <w:r w:rsidR="00FD2B74" w:rsidRPr="007F29A2">
        <w:rPr>
          <w:sz w:val="24"/>
          <w:szCs w:val="24"/>
        </w:rPr>
        <w:t xml:space="preserve"> existing </w:t>
      </w:r>
      <w:r w:rsidRPr="007F29A2">
        <w:rPr>
          <w:sz w:val="24"/>
          <w:szCs w:val="24"/>
        </w:rPr>
        <w:t>innovations enhance productivity, flexibility, and scalability, they simultaneously</w:t>
      </w:r>
      <w:r w:rsidR="00170259" w:rsidRPr="007F29A2">
        <w:rPr>
          <w:sz w:val="24"/>
          <w:szCs w:val="24"/>
        </w:rPr>
        <w:t xml:space="preserve"> </w:t>
      </w:r>
      <w:r w:rsidRPr="007F29A2">
        <w:rPr>
          <w:sz w:val="24"/>
          <w:szCs w:val="24"/>
        </w:rPr>
        <w:t>introduce unprecedented challenges in terms of network visibility, data security, and system</w:t>
      </w:r>
      <w:r w:rsidR="00170259" w:rsidRPr="007F29A2">
        <w:rPr>
          <w:sz w:val="24"/>
          <w:szCs w:val="24"/>
        </w:rPr>
        <w:t xml:space="preserve"> </w:t>
      </w:r>
      <w:r w:rsidRPr="007F29A2">
        <w:rPr>
          <w:sz w:val="24"/>
          <w:szCs w:val="24"/>
        </w:rPr>
        <w:t>resilience.</w:t>
      </w:r>
      <w:r w:rsidR="00170259" w:rsidRPr="007F29A2">
        <w:rPr>
          <w:sz w:val="24"/>
          <w:szCs w:val="24"/>
        </w:rPr>
        <w:t xml:space="preserve"> </w:t>
      </w:r>
      <w:r w:rsidRPr="007F29A2">
        <w:rPr>
          <w:sz w:val="24"/>
          <w:szCs w:val="24"/>
        </w:rPr>
        <w:t>Each connected endpoint, IoT sensor, or cloud microservice expands the organization’s</w:t>
      </w:r>
      <w:r w:rsidR="00170259" w:rsidRPr="007F29A2">
        <w:rPr>
          <w:sz w:val="24"/>
          <w:szCs w:val="24"/>
        </w:rPr>
        <w:t xml:space="preserve"> </w:t>
      </w:r>
      <w:r w:rsidRPr="007F29A2">
        <w:rPr>
          <w:sz w:val="24"/>
          <w:szCs w:val="24"/>
        </w:rPr>
        <w:t>attack surface</w:t>
      </w:r>
      <w:r w:rsidR="00170259" w:rsidRPr="007F29A2">
        <w:rPr>
          <w:sz w:val="24"/>
          <w:szCs w:val="24"/>
        </w:rPr>
        <w:t xml:space="preserve"> </w:t>
      </w:r>
      <w:r w:rsidRPr="007F29A2">
        <w:rPr>
          <w:sz w:val="24"/>
          <w:szCs w:val="24"/>
        </w:rPr>
        <w:t xml:space="preserve">offering cyber </w:t>
      </w:r>
      <w:proofErr w:type="gramStart"/>
      <w:r w:rsidRPr="007F29A2">
        <w:rPr>
          <w:sz w:val="24"/>
          <w:szCs w:val="24"/>
        </w:rPr>
        <w:t>adversaries</w:t>
      </w:r>
      <w:proofErr w:type="gramEnd"/>
      <w:r w:rsidRPr="007F29A2">
        <w:rPr>
          <w:sz w:val="24"/>
          <w:szCs w:val="24"/>
        </w:rPr>
        <w:t xml:space="preserve"> new opportunities to exploit weaknesses and </w:t>
      </w:r>
      <w:r w:rsidR="00170259" w:rsidRPr="007F29A2">
        <w:rPr>
          <w:sz w:val="24"/>
          <w:szCs w:val="24"/>
        </w:rPr>
        <w:t>infiltrate systems</w:t>
      </w:r>
      <w:r w:rsidRPr="007F29A2">
        <w:rPr>
          <w:sz w:val="24"/>
          <w:szCs w:val="24"/>
        </w:rPr>
        <w:t>.</w:t>
      </w:r>
      <w:r w:rsidR="00170259" w:rsidRPr="007F29A2">
        <w:rPr>
          <w:sz w:val="24"/>
          <w:szCs w:val="24"/>
        </w:rPr>
        <w:t xml:space="preserve"> </w:t>
      </w:r>
      <w:r w:rsidRPr="007F29A2">
        <w:rPr>
          <w:sz w:val="24"/>
          <w:szCs w:val="24"/>
        </w:rPr>
        <w:t>In this evolved</w:t>
      </w:r>
      <w:r w:rsidR="00170259" w:rsidRPr="007F29A2">
        <w:rPr>
          <w:sz w:val="24"/>
          <w:szCs w:val="24"/>
        </w:rPr>
        <w:t xml:space="preserve"> </w:t>
      </w:r>
      <w:r w:rsidRPr="007F29A2">
        <w:rPr>
          <w:sz w:val="24"/>
          <w:szCs w:val="24"/>
        </w:rPr>
        <w:t>threat landscape, cybercriminals are deploying increasingly sophisticated attack vectors—ranging from zero-day vulnerabilities and Distributed Denial of Service (DDoS) attacks to advanced persistent threats (APTs) and stealthy intrusion techniques. These threats are often multi-stage, adaptive, and capable of evading conventional security mechanisms such as static firewalls or signature-based Intrusion Detection Systems (IDS). Consequently, enterprises must adopt smarter, adaptive, and data-driven security frameworks capable of evolving alongside these dynamic risks.</w:t>
      </w:r>
    </w:p>
    <w:p w14:paraId="269F88FE" w14:textId="2ACE4624" w:rsidR="00B63C81" w:rsidRPr="00170259" w:rsidRDefault="00FD2B74" w:rsidP="00170259">
      <w:pPr>
        <w:spacing w:before="9" w:line="360" w:lineRule="auto"/>
        <w:ind w:right="49"/>
        <w:jc w:val="both"/>
        <w:rPr>
          <w:sz w:val="24"/>
          <w:szCs w:val="24"/>
        </w:rPr>
      </w:pPr>
      <w:r w:rsidRPr="00170259">
        <w:rPr>
          <w:noProof/>
          <w:sz w:val="24"/>
          <w:szCs w:val="24"/>
        </w:rPr>
        <w:drawing>
          <wp:anchor distT="0" distB="0" distL="114300" distR="114300" simplePos="0" relativeHeight="251661312" behindDoc="1" locked="0" layoutInCell="1" allowOverlap="1" wp14:anchorId="66BE8326" wp14:editId="38A55900">
            <wp:simplePos x="0" y="0"/>
            <wp:positionH relativeFrom="page">
              <wp:posOffset>2628900</wp:posOffset>
            </wp:positionH>
            <wp:positionV relativeFrom="paragraph">
              <wp:posOffset>13335</wp:posOffset>
            </wp:positionV>
            <wp:extent cx="3284855" cy="2842260"/>
            <wp:effectExtent l="0" t="0" r="0" b="0"/>
            <wp:wrapTight wrapText="bothSides">
              <wp:wrapPolygon edited="0">
                <wp:start x="0" y="0"/>
                <wp:lineTo x="0" y="21426"/>
                <wp:lineTo x="21420" y="21426"/>
                <wp:lineTo x="21420" y="0"/>
                <wp:lineTo x="0" y="0"/>
              </wp:wrapPolygon>
            </wp:wrapTight>
            <wp:docPr id="1998124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4201" name="Picture 19981242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4855" cy="2842260"/>
                    </a:xfrm>
                    <a:prstGeom prst="rect">
                      <a:avLst/>
                    </a:prstGeom>
                  </pic:spPr>
                </pic:pic>
              </a:graphicData>
            </a:graphic>
            <wp14:sizeRelH relativeFrom="margin">
              <wp14:pctWidth>0</wp14:pctWidth>
            </wp14:sizeRelH>
            <wp14:sizeRelV relativeFrom="margin">
              <wp14:pctHeight>0</wp14:pctHeight>
            </wp14:sizeRelV>
          </wp:anchor>
        </w:drawing>
      </w:r>
    </w:p>
    <w:p w14:paraId="1D0D1EAF" w14:textId="6783F065" w:rsidR="00B63C81" w:rsidRPr="00043C07" w:rsidRDefault="00B63C81" w:rsidP="00170259">
      <w:pPr>
        <w:spacing w:before="9" w:line="360" w:lineRule="auto"/>
        <w:ind w:right="49"/>
        <w:jc w:val="both"/>
        <w:rPr>
          <w:sz w:val="24"/>
          <w:szCs w:val="24"/>
        </w:rPr>
      </w:pPr>
    </w:p>
    <w:p w14:paraId="23CA1DBF" w14:textId="2C436CC8" w:rsidR="00B63C81" w:rsidRPr="00043C07" w:rsidRDefault="00B63C81" w:rsidP="00170259">
      <w:pPr>
        <w:spacing w:before="9" w:line="360" w:lineRule="auto"/>
        <w:ind w:right="49"/>
        <w:jc w:val="both"/>
        <w:rPr>
          <w:sz w:val="24"/>
          <w:szCs w:val="24"/>
        </w:rPr>
      </w:pPr>
    </w:p>
    <w:p w14:paraId="0FDB1A6F" w14:textId="10069F2E" w:rsidR="00B63C81" w:rsidRPr="00043C07" w:rsidRDefault="00B63C81" w:rsidP="00170259">
      <w:pPr>
        <w:spacing w:before="9" w:line="360" w:lineRule="auto"/>
        <w:ind w:right="49"/>
        <w:jc w:val="both"/>
        <w:rPr>
          <w:sz w:val="24"/>
          <w:szCs w:val="24"/>
        </w:rPr>
      </w:pPr>
    </w:p>
    <w:p w14:paraId="6BFB2603" w14:textId="5EF32191" w:rsidR="00B63C81" w:rsidRPr="00043C07" w:rsidRDefault="00B63C81" w:rsidP="00170259">
      <w:pPr>
        <w:spacing w:before="9" w:line="360" w:lineRule="auto"/>
        <w:ind w:right="49"/>
        <w:jc w:val="both"/>
        <w:rPr>
          <w:sz w:val="24"/>
          <w:szCs w:val="24"/>
        </w:rPr>
      </w:pPr>
    </w:p>
    <w:p w14:paraId="77F5F279" w14:textId="0B3FD4AA" w:rsidR="00B63C81" w:rsidRPr="00043C07" w:rsidRDefault="00B63C81" w:rsidP="00170259">
      <w:pPr>
        <w:spacing w:before="9" w:line="360" w:lineRule="auto"/>
        <w:ind w:right="49"/>
        <w:jc w:val="both"/>
        <w:rPr>
          <w:sz w:val="24"/>
          <w:szCs w:val="24"/>
        </w:rPr>
      </w:pPr>
    </w:p>
    <w:p w14:paraId="67ABE1C6" w14:textId="77777777" w:rsidR="00B63C81" w:rsidRPr="00043C07" w:rsidRDefault="00B63C81" w:rsidP="00170259">
      <w:pPr>
        <w:spacing w:before="9" w:line="360" w:lineRule="auto"/>
        <w:ind w:right="49"/>
        <w:jc w:val="both"/>
        <w:rPr>
          <w:sz w:val="24"/>
          <w:szCs w:val="24"/>
        </w:rPr>
      </w:pPr>
    </w:p>
    <w:p w14:paraId="75065EBE" w14:textId="77777777" w:rsidR="00B63C81" w:rsidRPr="00043C07" w:rsidRDefault="00B63C81" w:rsidP="00170259">
      <w:pPr>
        <w:spacing w:before="9" w:line="360" w:lineRule="auto"/>
        <w:ind w:right="49"/>
        <w:jc w:val="both"/>
        <w:rPr>
          <w:sz w:val="24"/>
          <w:szCs w:val="24"/>
        </w:rPr>
      </w:pPr>
    </w:p>
    <w:p w14:paraId="565D3E71" w14:textId="77777777" w:rsidR="00B63C81" w:rsidRPr="00043C07" w:rsidRDefault="00B63C81" w:rsidP="00170259">
      <w:pPr>
        <w:spacing w:before="9" w:line="360" w:lineRule="auto"/>
        <w:ind w:right="49"/>
        <w:jc w:val="both"/>
        <w:rPr>
          <w:sz w:val="24"/>
          <w:szCs w:val="24"/>
        </w:rPr>
      </w:pPr>
    </w:p>
    <w:p w14:paraId="4B94D101" w14:textId="0CCE87D9" w:rsidR="00B63C81" w:rsidRDefault="00FD2B74" w:rsidP="00FD2B74">
      <w:pPr>
        <w:tabs>
          <w:tab w:val="left" w:pos="7173"/>
        </w:tabs>
        <w:spacing w:before="9" w:line="360" w:lineRule="auto"/>
        <w:ind w:right="49"/>
        <w:jc w:val="both"/>
        <w:rPr>
          <w:sz w:val="24"/>
          <w:szCs w:val="24"/>
        </w:rPr>
      </w:pPr>
      <w:r>
        <w:rPr>
          <w:sz w:val="24"/>
          <w:szCs w:val="24"/>
        </w:rPr>
        <w:tab/>
      </w:r>
    </w:p>
    <w:p w14:paraId="4D2F3007" w14:textId="77777777" w:rsidR="00FD2B74" w:rsidRDefault="00FD2B74" w:rsidP="00FD2B74">
      <w:pPr>
        <w:tabs>
          <w:tab w:val="left" w:pos="7173"/>
        </w:tabs>
        <w:spacing w:before="9" w:line="360" w:lineRule="auto"/>
        <w:ind w:right="49"/>
        <w:jc w:val="center"/>
        <w:rPr>
          <w:sz w:val="24"/>
          <w:szCs w:val="24"/>
        </w:rPr>
      </w:pPr>
    </w:p>
    <w:p w14:paraId="6D5F1EDA" w14:textId="3273509E" w:rsidR="00B63C81" w:rsidRDefault="00FD2B74" w:rsidP="004D7616">
      <w:pPr>
        <w:tabs>
          <w:tab w:val="left" w:pos="7173"/>
        </w:tabs>
        <w:spacing w:before="9" w:line="360" w:lineRule="auto"/>
        <w:ind w:right="49"/>
        <w:jc w:val="center"/>
        <w:rPr>
          <w:sz w:val="24"/>
          <w:szCs w:val="24"/>
        </w:rPr>
      </w:pPr>
      <w:r w:rsidRPr="007F29A2">
        <w:rPr>
          <w:sz w:val="24"/>
          <w:szCs w:val="24"/>
        </w:rPr>
        <w:t>Fig 1.1</w:t>
      </w:r>
      <w:r>
        <w:rPr>
          <w:sz w:val="24"/>
          <w:szCs w:val="24"/>
        </w:rPr>
        <w:t xml:space="preserve">  </w:t>
      </w:r>
    </w:p>
    <w:p w14:paraId="3A14992F" w14:textId="504B6B23" w:rsidR="005439D6" w:rsidRPr="00C549F0" w:rsidRDefault="00FD2B74" w:rsidP="00C549F0">
      <w:pPr>
        <w:pStyle w:val="Heading2"/>
        <w:rPr>
          <w:i w:val="0"/>
          <w:iCs w:val="0"/>
        </w:rPr>
      </w:pPr>
      <w:bookmarkStart w:id="3" w:name="_Toc212842309"/>
      <w:r w:rsidRPr="00C549F0">
        <w:rPr>
          <w:i w:val="0"/>
          <w:iCs w:val="0"/>
        </w:rPr>
        <w:lastRenderedPageBreak/>
        <w:t xml:space="preserve">1.2 </w:t>
      </w:r>
      <w:r w:rsidR="005439D6" w:rsidRPr="00C549F0">
        <w:rPr>
          <w:i w:val="0"/>
          <w:iCs w:val="0"/>
        </w:rPr>
        <w:t>Limitations of Conventional Network Security</w:t>
      </w:r>
      <w:bookmarkEnd w:id="3"/>
    </w:p>
    <w:p w14:paraId="43458574" w14:textId="3938EC7C" w:rsidR="005439D6" w:rsidRPr="007F29A2" w:rsidRDefault="005439D6" w:rsidP="00FD2B74">
      <w:pPr>
        <w:spacing w:before="9" w:line="360" w:lineRule="auto"/>
        <w:ind w:right="49" w:firstLine="360"/>
        <w:jc w:val="both"/>
        <w:rPr>
          <w:sz w:val="24"/>
          <w:szCs w:val="24"/>
        </w:rPr>
      </w:pPr>
      <w:r w:rsidRPr="007F29A2">
        <w:rPr>
          <w:sz w:val="24"/>
          <w:szCs w:val="24"/>
        </w:rPr>
        <w:t>Despite the critical role of traditional cybersecurity systems, such as firewalls, antivirus software, and rule-based IDS, they are fundamentally constrained by design. The modern network environment has outgrown the capabilities of these legacy systems due to several intrinsic challenges:</w:t>
      </w:r>
    </w:p>
    <w:p w14:paraId="318B90F4" w14:textId="20F5248B" w:rsidR="00FD2B74" w:rsidRPr="007F29A2" w:rsidRDefault="005439D6" w:rsidP="00FD2B74">
      <w:pPr>
        <w:pStyle w:val="ListParagraph"/>
        <w:numPr>
          <w:ilvl w:val="0"/>
          <w:numId w:val="28"/>
        </w:numPr>
        <w:spacing w:before="9" w:line="360" w:lineRule="auto"/>
        <w:ind w:right="49"/>
        <w:jc w:val="both"/>
        <w:rPr>
          <w:b/>
          <w:bCs/>
          <w:sz w:val="24"/>
          <w:szCs w:val="24"/>
        </w:rPr>
      </w:pPr>
      <w:r w:rsidRPr="007F29A2">
        <w:rPr>
          <w:b/>
          <w:bCs/>
          <w:sz w:val="24"/>
          <w:szCs w:val="24"/>
        </w:rPr>
        <w:t>Volume of Data</w:t>
      </w:r>
    </w:p>
    <w:p w14:paraId="0CEA4E92" w14:textId="68F9964F" w:rsidR="00FD2B74" w:rsidRPr="007F29A2" w:rsidRDefault="005439D6" w:rsidP="00170259">
      <w:pPr>
        <w:spacing w:before="9" w:line="360" w:lineRule="auto"/>
        <w:ind w:right="49"/>
        <w:jc w:val="both"/>
        <w:rPr>
          <w:sz w:val="24"/>
          <w:szCs w:val="24"/>
        </w:rPr>
      </w:pPr>
      <w:r w:rsidRPr="007F29A2">
        <w:rPr>
          <w:sz w:val="24"/>
          <w:szCs w:val="24"/>
        </w:rPr>
        <w:t>Enterprise networks today handle terabytes of traffic per day, originating from multiple sources such</w:t>
      </w:r>
      <w:r w:rsidR="00FD2B74" w:rsidRPr="007F29A2">
        <w:rPr>
          <w:sz w:val="24"/>
          <w:szCs w:val="24"/>
        </w:rPr>
        <w:t xml:space="preserve"> </w:t>
      </w:r>
      <w:r w:rsidRPr="007F29A2">
        <w:rPr>
          <w:sz w:val="24"/>
          <w:szCs w:val="24"/>
        </w:rPr>
        <w:t>as cloud applications, IoT devices, and remote work systems.</w:t>
      </w:r>
    </w:p>
    <w:p w14:paraId="50D86A6A" w14:textId="4A0834D6" w:rsidR="005439D6" w:rsidRPr="007F29A2" w:rsidRDefault="00FD2B74" w:rsidP="00170259">
      <w:pPr>
        <w:spacing w:before="9" w:line="360" w:lineRule="auto"/>
        <w:ind w:right="49"/>
        <w:jc w:val="both"/>
        <w:rPr>
          <w:sz w:val="24"/>
          <w:szCs w:val="24"/>
        </w:rPr>
      </w:pPr>
      <w:r w:rsidRPr="00FD2B74">
        <w:rPr>
          <w:noProof/>
          <w:sz w:val="24"/>
          <w:szCs w:val="24"/>
        </w:rPr>
        <w:drawing>
          <wp:anchor distT="0" distB="0" distL="114300" distR="114300" simplePos="0" relativeHeight="251662336" behindDoc="1" locked="0" layoutInCell="1" allowOverlap="1" wp14:anchorId="07B6F704" wp14:editId="4768ED89">
            <wp:simplePos x="0" y="0"/>
            <wp:positionH relativeFrom="margin">
              <wp:posOffset>1838960</wp:posOffset>
            </wp:positionH>
            <wp:positionV relativeFrom="page">
              <wp:posOffset>3495675</wp:posOffset>
            </wp:positionV>
            <wp:extent cx="2609215" cy="2609215"/>
            <wp:effectExtent l="0" t="0" r="635" b="635"/>
            <wp:wrapTight wrapText="bothSides">
              <wp:wrapPolygon edited="0">
                <wp:start x="0" y="0"/>
                <wp:lineTo x="0" y="21448"/>
                <wp:lineTo x="21448" y="21448"/>
                <wp:lineTo x="21448" y="0"/>
                <wp:lineTo x="0" y="0"/>
              </wp:wrapPolygon>
            </wp:wrapTight>
            <wp:docPr id="1444371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71303" name="Picture 14443713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9215" cy="2609215"/>
                    </a:xfrm>
                    <a:prstGeom prst="rect">
                      <a:avLst/>
                    </a:prstGeom>
                  </pic:spPr>
                </pic:pic>
              </a:graphicData>
            </a:graphic>
            <wp14:sizeRelH relativeFrom="margin">
              <wp14:pctWidth>0</wp14:pctWidth>
            </wp14:sizeRelH>
            <wp14:sizeRelV relativeFrom="margin">
              <wp14:pctHeight>0</wp14:pctHeight>
            </wp14:sizeRelV>
          </wp:anchor>
        </w:drawing>
      </w:r>
      <w:r w:rsidR="005439D6" w:rsidRPr="007F29A2">
        <w:rPr>
          <w:sz w:val="24"/>
          <w:szCs w:val="24"/>
        </w:rPr>
        <w:t>Traditional rule-based monitoring tools struggle to process and analyze this volume efficiently.</w:t>
      </w:r>
      <w:r w:rsidR="005439D6" w:rsidRPr="007F29A2">
        <w:rPr>
          <w:sz w:val="24"/>
          <w:szCs w:val="24"/>
        </w:rPr>
        <w:br/>
      </w:r>
    </w:p>
    <w:p w14:paraId="0D945A09" w14:textId="74A13B52" w:rsidR="005439D6" w:rsidRPr="007F29A2" w:rsidRDefault="005439D6" w:rsidP="00170259">
      <w:pPr>
        <w:spacing w:before="9" w:line="360" w:lineRule="auto"/>
        <w:ind w:right="49"/>
        <w:jc w:val="both"/>
        <w:rPr>
          <w:sz w:val="24"/>
          <w:szCs w:val="24"/>
        </w:rPr>
      </w:pPr>
    </w:p>
    <w:p w14:paraId="5AD8D87B" w14:textId="77777777" w:rsidR="005439D6" w:rsidRPr="007F29A2" w:rsidRDefault="005439D6" w:rsidP="00170259">
      <w:pPr>
        <w:spacing w:before="9" w:line="360" w:lineRule="auto"/>
        <w:ind w:right="49"/>
        <w:jc w:val="both"/>
        <w:rPr>
          <w:sz w:val="24"/>
          <w:szCs w:val="24"/>
        </w:rPr>
      </w:pPr>
    </w:p>
    <w:p w14:paraId="2EE1BB1A" w14:textId="77777777" w:rsidR="005439D6" w:rsidRPr="007F29A2" w:rsidRDefault="005439D6" w:rsidP="00170259">
      <w:pPr>
        <w:spacing w:before="9" w:line="360" w:lineRule="auto"/>
        <w:ind w:right="49"/>
        <w:jc w:val="both"/>
        <w:rPr>
          <w:sz w:val="24"/>
          <w:szCs w:val="24"/>
        </w:rPr>
      </w:pPr>
    </w:p>
    <w:p w14:paraId="65C3EFDB" w14:textId="77777777" w:rsidR="005439D6" w:rsidRPr="007F29A2" w:rsidRDefault="005439D6" w:rsidP="00170259">
      <w:pPr>
        <w:spacing w:before="9" w:line="360" w:lineRule="auto"/>
        <w:ind w:right="49"/>
        <w:jc w:val="both"/>
        <w:rPr>
          <w:sz w:val="24"/>
          <w:szCs w:val="24"/>
        </w:rPr>
      </w:pPr>
    </w:p>
    <w:p w14:paraId="251655EC" w14:textId="77777777" w:rsidR="005439D6" w:rsidRPr="007F29A2" w:rsidRDefault="005439D6" w:rsidP="00170259">
      <w:pPr>
        <w:spacing w:before="9" w:line="360" w:lineRule="auto"/>
        <w:ind w:right="49"/>
        <w:jc w:val="both"/>
        <w:rPr>
          <w:sz w:val="24"/>
          <w:szCs w:val="24"/>
        </w:rPr>
      </w:pPr>
    </w:p>
    <w:p w14:paraId="26D616B6" w14:textId="77777777" w:rsidR="005439D6" w:rsidRPr="007F29A2" w:rsidRDefault="005439D6" w:rsidP="00170259">
      <w:pPr>
        <w:spacing w:before="9" w:line="360" w:lineRule="auto"/>
        <w:ind w:right="49"/>
        <w:jc w:val="both"/>
        <w:rPr>
          <w:sz w:val="24"/>
          <w:szCs w:val="24"/>
        </w:rPr>
      </w:pPr>
    </w:p>
    <w:p w14:paraId="5F616377" w14:textId="77777777" w:rsidR="005439D6" w:rsidRPr="007F29A2" w:rsidRDefault="005439D6" w:rsidP="00170259">
      <w:pPr>
        <w:spacing w:before="9" w:line="360" w:lineRule="auto"/>
        <w:ind w:right="49"/>
        <w:jc w:val="both"/>
        <w:rPr>
          <w:sz w:val="24"/>
          <w:szCs w:val="24"/>
        </w:rPr>
      </w:pPr>
    </w:p>
    <w:p w14:paraId="2BBC7B31" w14:textId="77777777" w:rsidR="005439D6" w:rsidRPr="007F29A2" w:rsidRDefault="005439D6" w:rsidP="00170259">
      <w:pPr>
        <w:spacing w:before="9" w:line="360" w:lineRule="auto"/>
        <w:ind w:right="49"/>
        <w:jc w:val="both"/>
        <w:rPr>
          <w:sz w:val="24"/>
          <w:szCs w:val="24"/>
        </w:rPr>
      </w:pPr>
    </w:p>
    <w:p w14:paraId="32C94E0C" w14:textId="77777777" w:rsidR="005439D6" w:rsidRPr="007F29A2" w:rsidRDefault="005439D6" w:rsidP="00170259">
      <w:pPr>
        <w:spacing w:before="9" w:line="360" w:lineRule="auto"/>
        <w:ind w:right="49"/>
        <w:jc w:val="both"/>
        <w:rPr>
          <w:sz w:val="24"/>
          <w:szCs w:val="24"/>
        </w:rPr>
      </w:pPr>
    </w:p>
    <w:p w14:paraId="48A430C2" w14:textId="77777777" w:rsidR="005439D6" w:rsidRPr="007F29A2" w:rsidRDefault="005439D6" w:rsidP="00170259">
      <w:pPr>
        <w:spacing w:before="9" w:line="360" w:lineRule="auto"/>
        <w:ind w:right="49"/>
        <w:jc w:val="both"/>
        <w:rPr>
          <w:sz w:val="24"/>
          <w:szCs w:val="24"/>
        </w:rPr>
      </w:pPr>
    </w:p>
    <w:p w14:paraId="57766E4E" w14:textId="75073D0C" w:rsidR="005439D6" w:rsidRPr="007F29A2" w:rsidRDefault="005439D6" w:rsidP="00FD2B74">
      <w:pPr>
        <w:spacing w:before="9" w:line="360" w:lineRule="auto"/>
        <w:ind w:right="49"/>
        <w:jc w:val="center"/>
        <w:rPr>
          <w:b/>
          <w:bCs/>
          <w:sz w:val="24"/>
          <w:szCs w:val="24"/>
        </w:rPr>
      </w:pPr>
      <w:r w:rsidRPr="007F29A2">
        <w:rPr>
          <w:b/>
          <w:bCs/>
          <w:sz w:val="24"/>
          <w:szCs w:val="24"/>
        </w:rPr>
        <w:t>Fig 1</w:t>
      </w:r>
      <w:r w:rsidR="00FD2B74" w:rsidRPr="007F29A2">
        <w:rPr>
          <w:b/>
          <w:bCs/>
          <w:sz w:val="24"/>
          <w:szCs w:val="24"/>
        </w:rPr>
        <w:t>.2 Volume of Data</w:t>
      </w:r>
    </w:p>
    <w:p w14:paraId="5054BAC3" w14:textId="60F7C25B" w:rsidR="005439D6" w:rsidRPr="007F29A2" w:rsidRDefault="005439D6" w:rsidP="00170259">
      <w:pPr>
        <w:spacing w:before="9" w:line="360" w:lineRule="auto"/>
        <w:ind w:right="49"/>
        <w:jc w:val="both"/>
        <w:rPr>
          <w:sz w:val="24"/>
          <w:szCs w:val="24"/>
        </w:rPr>
      </w:pPr>
      <w:r w:rsidRPr="007F29A2">
        <w:rPr>
          <w:sz w:val="24"/>
          <w:szCs w:val="24"/>
        </w:rPr>
        <w:t>As shown in, the exponential increase in network data can overwhelm conventional detection systems, leading to:</w:t>
      </w:r>
    </w:p>
    <w:p w14:paraId="5D8DAC65" w14:textId="77777777" w:rsidR="005439D6" w:rsidRPr="007F29A2" w:rsidRDefault="005439D6" w:rsidP="00170259">
      <w:pPr>
        <w:numPr>
          <w:ilvl w:val="0"/>
          <w:numId w:val="7"/>
        </w:numPr>
        <w:spacing w:before="9" w:line="360" w:lineRule="auto"/>
        <w:ind w:left="0" w:right="49" w:firstLine="0"/>
        <w:jc w:val="both"/>
        <w:rPr>
          <w:sz w:val="24"/>
          <w:szCs w:val="24"/>
        </w:rPr>
      </w:pPr>
      <w:r w:rsidRPr="007F29A2">
        <w:rPr>
          <w:sz w:val="24"/>
          <w:szCs w:val="24"/>
        </w:rPr>
        <w:t>Delayed or missed detection of malicious activity,</w:t>
      </w:r>
    </w:p>
    <w:p w14:paraId="1F1B8B91" w14:textId="77777777" w:rsidR="005439D6" w:rsidRPr="007F29A2" w:rsidRDefault="005439D6" w:rsidP="00170259">
      <w:pPr>
        <w:numPr>
          <w:ilvl w:val="0"/>
          <w:numId w:val="7"/>
        </w:numPr>
        <w:spacing w:before="9" w:line="360" w:lineRule="auto"/>
        <w:ind w:left="0" w:right="49" w:firstLine="0"/>
        <w:jc w:val="both"/>
        <w:rPr>
          <w:sz w:val="24"/>
          <w:szCs w:val="24"/>
        </w:rPr>
      </w:pPr>
      <w:r w:rsidRPr="007F29A2">
        <w:rPr>
          <w:sz w:val="24"/>
          <w:szCs w:val="24"/>
        </w:rPr>
        <w:t>High false-positive rates, and</w:t>
      </w:r>
    </w:p>
    <w:p w14:paraId="7EC5EA3A" w14:textId="77777777" w:rsidR="005439D6" w:rsidRPr="007F29A2" w:rsidRDefault="005439D6" w:rsidP="00170259">
      <w:pPr>
        <w:numPr>
          <w:ilvl w:val="0"/>
          <w:numId w:val="7"/>
        </w:numPr>
        <w:spacing w:before="9" w:line="360" w:lineRule="auto"/>
        <w:ind w:left="0" w:right="49" w:firstLine="0"/>
        <w:jc w:val="both"/>
        <w:rPr>
          <w:sz w:val="24"/>
          <w:szCs w:val="24"/>
        </w:rPr>
      </w:pPr>
      <w:r w:rsidRPr="007F29A2">
        <w:rPr>
          <w:sz w:val="24"/>
          <w:szCs w:val="24"/>
        </w:rPr>
        <w:t>An overall reduction in network visibility and situational awareness.</w:t>
      </w:r>
    </w:p>
    <w:p w14:paraId="2EB4D534" w14:textId="23AD38CE" w:rsidR="00CF591B" w:rsidRPr="007F29A2" w:rsidRDefault="005439D6" w:rsidP="00170259">
      <w:pPr>
        <w:spacing w:before="9" w:line="360" w:lineRule="auto"/>
        <w:ind w:right="49"/>
        <w:jc w:val="both"/>
        <w:rPr>
          <w:sz w:val="24"/>
          <w:szCs w:val="24"/>
        </w:rPr>
      </w:pPr>
      <w:r w:rsidRPr="007F29A2">
        <w:rPr>
          <w:sz w:val="24"/>
          <w:szCs w:val="24"/>
        </w:rPr>
        <w:t>Security teams are therefore burdened with filtering through vast quantities of benign data to locate rare, subtle indicators of compromise.</w:t>
      </w:r>
    </w:p>
    <w:p w14:paraId="3BD8FD53" w14:textId="77777777" w:rsidR="005439D6" w:rsidRPr="007F29A2" w:rsidRDefault="005439D6" w:rsidP="00170259">
      <w:pPr>
        <w:spacing w:before="9" w:line="360" w:lineRule="auto"/>
        <w:ind w:right="49"/>
        <w:jc w:val="both"/>
        <w:rPr>
          <w:b/>
          <w:bCs/>
          <w:sz w:val="24"/>
          <w:szCs w:val="24"/>
        </w:rPr>
      </w:pPr>
      <w:r w:rsidRPr="007F29A2">
        <w:rPr>
          <w:b/>
          <w:bCs/>
          <w:sz w:val="24"/>
          <w:szCs w:val="24"/>
        </w:rPr>
        <w:t>b. Unknown and Evolving Threats</w:t>
      </w:r>
    </w:p>
    <w:p w14:paraId="0E7B370A" w14:textId="77777777" w:rsidR="005439D6" w:rsidRPr="007F29A2" w:rsidRDefault="005439D6" w:rsidP="00170259">
      <w:pPr>
        <w:spacing w:before="9" w:line="360" w:lineRule="auto"/>
        <w:ind w:right="49"/>
        <w:jc w:val="both"/>
        <w:rPr>
          <w:sz w:val="24"/>
          <w:szCs w:val="24"/>
        </w:rPr>
      </w:pPr>
      <w:r w:rsidRPr="007F29A2">
        <w:rPr>
          <w:sz w:val="24"/>
          <w:szCs w:val="24"/>
        </w:rPr>
        <w:t>Signature-based IDS and antivirus programs rely on predefined attack patterns stored in databases.</w:t>
      </w:r>
      <w:r w:rsidRPr="007F29A2">
        <w:rPr>
          <w:sz w:val="24"/>
          <w:szCs w:val="24"/>
        </w:rPr>
        <w:br/>
        <w:t>While effective against known threats, this approach fails when facing:</w:t>
      </w:r>
    </w:p>
    <w:p w14:paraId="27FB44F7" w14:textId="7EE4851E" w:rsidR="005439D6" w:rsidRPr="007F29A2" w:rsidRDefault="005439D6" w:rsidP="00170259">
      <w:pPr>
        <w:numPr>
          <w:ilvl w:val="0"/>
          <w:numId w:val="8"/>
        </w:numPr>
        <w:spacing w:before="9" w:line="360" w:lineRule="auto"/>
        <w:ind w:left="0" w:right="49" w:firstLine="0"/>
        <w:jc w:val="both"/>
        <w:rPr>
          <w:sz w:val="24"/>
          <w:szCs w:val="24"/>
        </w:rPr>
      </w:pPr>
      <w:r w:rsidRPr="007F29A2">
        <w:rPr>
          <w:sz w:val="24"/>
          <w:szCs w:val="24"/>
        </w:rPr>
        <w:lastRenderedPageBreak/>
        <w:t>Zero-day attacks, where vulnerabilities are exploited before being publicly disclosed or patched</w:t>
      </w:r>
    </w:p>
    <w:p w14:paraId="4185679E" w14:textId="637686B2" w:rsidR="00D8560A" w:rsidRPr="007F29A2" w:rsidRDefault="005439D6" w:rsidP="00170259">
      <w:pPr>
        <w:numPr>
          <w:ilvl w:val="0"/>
          <w:numId w:val="8"/>
        </w:numPr>
        <w:spacing w:before="9" w:line="360" w:lineRule="auto"/>
        <w:ind w:left="0" w:right="49" w:firstLine="0"/>
        <w:jc w:val="both"/>
        <w:rPr>
          <w:sz w:val="24"/>
          <w:szCs w:val="24"/>
        </w:rPr>
      </w:pPr>
      <w:r w:rsidRPr="007F29A2">
        <w:rPr>
          <w:sz w:val="24"/>
          <w:szCs w:val="24"/>
        </w:rPr>
        <w:t>Polymorphic malware, which continuously alters its code to evade detection.</w:t>
      </w:r>
    </w:p>
    <w:p w14:paraId="2AFA2229" w14:textId="551A5326" w:rsidR="00D8560A" w:rsidRPr="007F29A2" w:rsidRDefault="00144B5B" w:rsidP="00170259">
      <w:pPr>
        <w:spacing w:before="9" w:line="360" w:lineRule="auto"/>
        <w:ind w:right="49"/>
        <w:jc w:val="both"/>
        <w:rPr>
          <w:sz w:val="24"/>
          <w:szCs w:val="24"/>
        </w:rPr>
      </w:pPr>
      <w:r w:rsidRPr="007F29A2">
        <w:rPr>
          <w:noProof/>
          <w:sz w:val="24"/>
          <w:szCs w:val="24"/>
        </w:rPr>
        <w:drawing>
          <wp:anchor distT="0" distB="0" distL="114300" distR="114300" simplePos="0" relativeHeight="251664384" behindDoc="1" locked="0" layoutInCell="1" allowOverlap="1" wp14:anchorId="23714F3C" wp14:editId="114DC33A">
            <wp:simplePos x="0" y="0"/>
            <wp:positionH relativeFrom="margin">
              <wp:posOffset>1562735</wp:posOffset>
            </wp:positionH>
            <wp:positionV relativeFrom="page">
              <wp:posOffset>1733550</wp:posOffset>
            </wp:positionV>
            <wp:extent cx="3058795" cy="2607310"/>
            <wp:effectExtent l="0" t="0" r="8255" b="2540"/>
            <wp:wrapTight wrapText="bothSides">
              <wp:wrapPolygon edited="0">
                <wp:start x="0" y="0"/>
                <wp:lineTo x="0" y="21463"/>
                <wp:lineTo x="21524" y="21463"/>
                <wp:lineTo x="21524" y="0"/>
                <wp:lineTo x="0" y="0"/>
              </wp:wrapPolygon>
            </wp:wrapTight>
            <wp:docPr id="1794755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55164" name="Picture 17947551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8795" cy="2607310"/>
                    </a:xfrm>
                    <a:prstGeom prst="rect">
                      <a:avLst/>
                    </a:prstGeom>
                  </pic:spPr>
                </pic:pic>
              </a:graphicData>
            </a:graphic>
            <wp14:sizeRelH relativeFrom="margin">
              <wp14:pctWidth>0</wp14:pctWidth>
            </wp14:sizeRelH>
            <wp14:sizeRelV relativeFrom="margin">
              <wp14:pctHeight>0</wp14:pctHeight>
            </wp14:sizeRelV>
          </wp:anchor>
        </w:drawing>
      </w:r>
    </w:p>
    <w:p w14:paraId="09CEFB25" w14:textId="759F9F0B" w:rsidR="00D8560A" w:rsidRPr="007F29A2" w:rsidRDefault="00D8560A" w:rsidP="00170259">
      <w:pPr>
        <w:spacing w:before="9" w:line="360" w:lineRule="auto"/>
        <w:ind w:right="49"/>
        <w:jc w:val="both"/>
        <w:rPr>
          <w:sz w:val="24"/>
          <w:szCs w:val="24"/>
        </w:rPr>
      </w:pPr>
    </w:p>
    <w:p w14:paraId="6F7A4F29" w14:textId="6D241CD0" w:rsidR="00D8560A" w:rsidRPr="007F29A2" w:rsidRDefault="00D8560A" w:rsidP="00170259">
      <w:pPr>
        <w:spacing w:before="9" w:line="360" w:lineRule="auto"/>
        <w:ind w:right="49"/>
        <w:jc w:val="both"/>
        <w:rPr>
          <w:sz w:val="24"/>
          <w:szCs w:val="24"/>
        </w:rPr>
      </w:pPr>
    </w:p>
    <w:p w14:paraId="08DEB6DF" w14:textId="16B26706" w:rsidR="00D8560A" w:rsidRPr="007F29A2" w:rsidRDefault="00D8560A" w:rsidP="00170259">
      <w:pPr>
        <w:spacing w:before="9" w:line="360" w:lineRule="auto"/>
        <w:ind w:right="49"/>
        <w:jc w:val="both"/>
        <w:rPr>
          <w:sz w:val="24"/>
          <w:szCs w:val="24"/>
        </w:rPr>
      </w:pPr>
    </w:p>
    <w:p w14:paraId="02EDDDCC" w14:textId="3BB154DD" w:rsidR="00D8560A" w:rsidRPr="007F29A2" w:rsidRDefault="00D8560A" w:rsidP="00170259">
      <w:pPr>
        <w:spacing w:before="9" w:line="360" w:lineRule="auto"/>
        <w:ind w:right="49"/>
        <w:jc w:val="both"/>
        <w:rPr>
          <w:sz w:val="24"/>
          <w:szCs w:val="24"/>
        </w:rPr>
      </w:pPr>
    </w:p>
    <w:p w14:paraId="33DF2CD4" w14:textId="41F74B4C" w:rsidR="00D8560A" w:rsidRPr="007F29A2" w:rsidRDefault="00D8560A" w:rsidP="00170259">
      <w:pPr>
        <w:spacing w:before="9" w:line="360" w:lineRule="auto"/>
        <w:ind w:right="49"/>
        <w:jc w:val="both"/>
        <w:rPr>
          <w:sz w:val="24"/>
          <w:szCs w:val="24"/>
        </w:rPr>
      </w:pPr>
    </w:p>
    <w:p w14:paraId="6AC35E48" w14:textId="6123FDFE" w:rsidR="00D8560A" w:rsidRPr="007F29A2" w:rsidRDefault="00D8560A" w:rsidP="00170259">
      <w:pPr>
        <w:spacing w:before="9" w:line="360" w:lineRule="auto"/>
        <w:ind w:right="49"/>
        <w:jc w:val="both"/>
        <w:rPr>
          <w:sz w:val="24"/>
          <w:szCs w:val="24"/>
        </w:rPr>
      </w:pPr>
    </w:p>
    <w:p w14:paraId="29B16BAF" w14:textId="4094280B" w:rsidR="00D8560A" w:rsidRPr="007F29A2" w:rsidRDefault="00D8560A" w:rsidP="00170259">
      <w:pPr>
        <w:spacing w:before="9" w:line="360" w:lineRule="auto"/>
        <w:ind w:right="49"/>
        <w:jc w:val="both"/>
        <w:rPr>
          <w:sz w:val="24"/>
          <w:szCs w:val="24"/>
        </w:rPr>
      </w:pPr>
    </w:p>
    <w:p w14:paraId="52C2DA4D" w14:textId="11465596" w:rsidR="00D8560A" w:rsidRPr="007F29A2" w:rsidRDefault="00D8560A" w:rsidP="00170259">
      <w:pPr>
        <w:spacing w:before="9" w:line="360" w:lineRule="auto"/>
        <w:ind w:right="49"/>
        <w:jc w:val="both"/>
        <w:rPr>
          <w:sz w:val="24"/>
          <w:szCs w:val="24"/>
        </w:rPr>
      </w:pPr>
    </w:p>
    <w:p w14:paraId="4A4DE09D" w14:textId="77777777" w:rsidR="00CF591B" w:rsidRPr="007F29A2" w:rsidRDefault="00CF591B" w:rsidP="00170259">
      <w:pPr>
        <w:spacing w:before="9" w:line="360" w:lineRule="auto"/>
        <w:ind w:right="49"/>
        <w:jc w:val="both"/>
        <w:rPr>
          <w:sz w:val="24"/>
          <w:szCs w:val="24"/>
        </w:rPr>
      </w:pPr>
    </w:p>
    <w:p w14:paraId="6C1F5238" w14:textId="6F474BBA" w:rsidR="00FD2B74" w:rsidRDefault="00D8560A" w:rsidP="00144B5B">
      <w:pPr>
        <w:spacing w:before="9" w:line="360" w:lineRule="auto"/>
        <w:ind w:right="49"/>
        <w:jc w:val="center"/>
        <w:rPr>
          <w:b/>
          <w:bCs/>
          <w:sz w:val="24"/>
          <w:szCs w:val="24"/>
        </w:rPr>
      </w:pPr>
      <w:r w:rsidRPr="007F29A2">
        <w:rPr>
          <w:b/>
          <w:bCs/>
          <w:sz w:val="24"/>
          <w:szCs w:val="24"/>
        </w:rPr>
        <w:t>Fig. 1.</w:t>
      </w:r>
      <w:r w:rsidR="00FD2B74" w:rsidRPr="007F29A2">
        <w:rPr>
          <w:b/>
          <w:bCs/>
          <w:sz w:val="24"/>
          <w:szCs w:val="24"/>
        </w:rPr>
        <w:t>3</w:t>
      </w:r>
      <w:r w:rsidRPr="007F29A2">
        <w:rPr>
          <w:b/>
          <w:bCs/>
          <w:sz w:val="24"/>
          <w:szCs w:val="24"/>
        </w:rPr>
        <w:t xml:space="preserve"> Unknown and evolving Threats</w:t>
      </w:r>
    </w:p>
    <w:p w14:paraId="00960255" w14:textId="77777777" w:rsidR="00144B5B" w:rsidRPr="00144B5B" w:rsidRDefault="00144B5B" w:rsidP="00144B5B">
      <w:pPr>
        <w:spacing w:before="9" w:line="360" w:lineRule="auto"/>
        <w:ind w:right="49"/>
        <w:jc w:val="center"/>
        <w:rPr>
          <w:b/>
          <w:bCs/>
          <w:sz w:val="24"/>
          <w:szCs w:val="24"/>
        </w:rPr>
      </w:pPr>
    </w:p>
    <w:p w14:paraId="0DD0EE8F" w14:textId="15E430E0" w:rsidR="00FD2B74" w:rsidRDefault="005439D6" w:rsidP="00170259">
      <w:pPr>
        <w:spacing w:before="9" w:line="360" w:lineRule="auto"/>
        <w:ind w:right="49"/>
        <w:jc w:val="both"/>
        <w:rPr>
          <w:sz w:val="24"/>
          <w:szCs w:val="24"/>
        </w:rPr>
      </w:pPr>
      <w:r w:rsidRPr="007F29A2">
        <w:rPr>
          <w:sz w:val="24"/>
          <w:szCs w:val="24"/>
        </w:rPr>
        <w:t>Such systems are inherently reactive—they depend on prior knowledge of an attack rather than proactively identifying behavioral anomalies. Consequently, emerging and previously unseen threats can easily bypass these defenses.</w:t>
      </w:r>
    </w:p>
    <w:p w14:paraId="54120550" w14:textId="77777777" w:rsidR="00144B5B" w:rsidRPr="007F29A2" w:rsidRDefault="00144B5B" w:rsidP="00170259">
      <w:pPr>
        <w:spacing w:before="9" w:line="360" w:lineRule="auto"/>
        <w:ind w:right="49"/>
        <w:jc w:val="both"/>
        <w:rPr>
          <w:sz w:val="24"/>
          <w:szCs w:val="24"/>
        </w:rPr>
      </w:pPr>
    </w:p>
    <w:p w14:paraId="2B188EEB" w14:textId="74064A08" w:rsidR="005439D6" w:rsidRPr="007F29A2" w:rsidRDefault="005439D6" w:rsidP="00170259">
      <w:pPr>
        <w:spacing w:before="9" w:line="360" w:lineRule="auto"/>
        <w:ind w:right="49"/>
        <w:jc w:val="both"/>
        <w:rPr>
          <w:b/>
          <w:bCs/>
          <w:sz w:val="24"/>
          <w:szCs w:val="24"/>
        </w:rPr>
      </w:pPr>
      <w:r w:rsidRPr="007F29A2">
        <w:rPr>
          <w:b/>
          <w:bCs/>
          <w:sz w:val="24"/>
          <w:szCs w:val="24"/>
        </w:rPr>
        <w:t>c. Limited Network Visibility and Contextual Understanding</w:t>
      </w:r>
    </w:p>
    <w:p w14:paraId="4A2E3BD8" w14:textId="2A4655B9" w:rsidR="00D8560A" w:rsidRPr="007F29A2" w:rsidRDefault="005439D6" w:rsidP="00170259">
      <w:pPr>
        <w:spacing w:before="9" w:line="360" w:lineRule="auto"/>
        <w:ind w:right="49"/>
        <w:jc w:val="both"/>
        <w:rPr>
          <w:sz w:val="24"/>
          <w:szCs w:val="24"/>
        </w:rPr>
      </w:pPr>
      <w:r w:rsidRPr="007F29A2">
        <w:rPr>
          <w:sz w:val="24"/>
          <w:szCs w:val="24"/>
        </w:rPr>
        <w:t>Another key limitation lies in the poor visibility of network activity. Conventional systems primarily log events but offer minimal insights into underlying traffic patterns or correlations across devices.</w:t>
      </w:r>
    </w:p>
    <w:p w14:paraId="181597D4" w14:textId="6753601D" w:rsidR="00D8560A" w:rsidRPr="007F29A2" w:rsidRDefault="00144B5B" w:rsidP="00170259">
      <w:pPr>
        <w:spacing w:before="9" w:line="360" w:lineRule="auto"/>
        <w:ind w:right="49"/>
        <w:jc w:val="both"/>
        <w:rPr>
          <w:sz w:val="24"/>
          <w:szCs w:val="24"/>
        </w:rPr>
      </w:pPr>
      <w:r w:rsidRPr="00043C07">
        <w:rPr>
          <w:noProof/>
          <w:sz w:val="24"/>
          <w:szCs w:val="24"/>
        </w:rPr>
        <w:drawing>
          <wp:anchor distT="0" distB="0" distL="114300" distR="114300" simplePos="0" relativeHeight="251663360" behindDoc="1" locked="0" layoutInCell="1" allowOverlap="1" wp14:anchorId="0C3FF05A" wp14:editId="2CD582F1">
            <wp:simplePos x="0" y="0"/>
            <wp:positionH relativeFrom="page">
              <wp:posOffset>2667000</wp:posOffset>
            </wp:positionH>
            <wp:positionV relativeFrom="margin">
              <wp:posOffset>5633720</wp:posOffset>
            </wp:positionV>
            <wp:extent cx="2676525" cy="2038350"/>
            <wp:effectExtent l="0" t="0" r="9525" b="0"/>
            <wp:wrapTight wrapText="bothSides">
              <wp:wrapPolygon edited="0">
                <wp:start x="0" y="0"/>
                <wp:lineTo x="0" y="21398"/>
                <wp:lineTo x="21523" y="21398"/>
                <wp:lineTo x="21523" y="0"/>
                <wp:lineTo x="0" y="0"/>
              </wp:wrapPolygon>
            </wp:wrapTight>
            <wp:docPr id="1780887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7975" name="Picture 17808879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6525" cy="2038350"/>
                    </a:xfrm>
                    <a:prstGeom prst="rect">
                      <a:avLst/>
                    </a:prstGeom>
                  </pic:spPr>
                </pic:pic>
              </a:graphicData>
            </a:graphic>
            <wp14:sizeRelH relativeFrom="margin">
              <wp14:pctWidth>0</wp14:pctWidth>
            </wp14:sizeRelH>
            <wp14:sizeRelV relativeFrom="margin">
              <wp14:pctHeight>0</wp14:pctHeight>
            </wp14:sizeRelV>
          </wp:anchor>
        </w:drawing>
      </w:r>
    </w:p>
    <w:p w14:paraId="1723F356" w14:textId="18E16762" w:rsidR="00D8560A" w:rsidRPr="007F29A2" w:rsidRDefault="00D8560A" w:rsidP="00170259">
      <w:pPr>
        <w:spacing w:before="9" w:line="360" w:lineRule="auto"/>
        <w:ind w:right="49"/>
        <w:jc w:val="both"/>
        <w:rPr>
          <w:sz w:val="24"/>
          <w:szCs w:val="24"/>
        </w:rPr>
      </w:pPr>
    </w:p>
    <w:p w14:paraId="42CE8837" w14:textId="577D5C28" w:rsidR="00D8560A" w:rsidRPr="007F29A2" w:rsidRDefault="00D8560A" w:rsidP="00170259">
      <w:pPr>
        <w:spacing w:before="9" w:line="360" w:lineRule="auto"/>
        <w:ind w:right="49"/>
        <w:jc w:val="both"/>
        <w:rPr>
          <w:sz w:val="24"/>
          <w:szCs w:val="24"/>
        </w:rPr>
      </w:pPr>
    </w:p>
    <w:p w14:paraId="776C2881" w14:textId="2A02DC93" w:rsidR="00D8560A" w:rsidRPr="007F29A2" w:rsidRDefault="00D8560A" w:rsidP="00170259">
      <w:pPr>
        <w:spacing w:before="9" w:line="360" w:lineRule="auto"/>
        <w:ind w:right="49"/>
        <w:jc w:val="both"/>
        <w:rPr>
          <w:sz w:val="24"/>
          <w:szCs w:val="24"/>
        </w:rPr>
      </w:pPr>
    </w:p>
    <w:p w14:paraId="371F0F83" w14:textId="0576B49B" w:rsidR="00D8560A" w:rsidRPr="007F29A2" w:rsidRDefault="00D8560A" w:rsidP="00170259">
      <w:pPr>
        <w:spacing w:before="9" w:line="360" w:lineRule="auto"/>
        <w:ind w:right="49"/>
        <w:jc w:val="both"/>
        <w:rPr>
          <w:sz w:val="24"/>
          <w:szCs w:val="24"/>
        </w:rPr>
      </w:pPr>
    </w:p>
    <w:p w14:paraId="2FB2D759" w14:textId="3D903C8E" w:rsidR="00D8560A" w:rsidRPr="007F29A2" w:rsidRDefault="00D8560A" w:rsidP="00170259">
      <w:pPr>
        <w:spacing w:before="9" w:line="360" w:lineRule="auto"/>
        <w:ind w:right="49"/>
        <w:jc w:val="both"/>
        <w:rPr>
          <w:sz w:val="24"/>
          <w:szCs w:val="24"/>
        </w:rPr>
      </w:pPr>
    </w:p>
    <w:p w14:paraId="3A9D9703" w14:textId="664B3F4F" w:rsidR="00D8560A" w:rsidRPr="007F29A2" w:rsidRDefault="00D8560A" w:rsidP="00170259">
      <w:pPr>
        <w:spacing w:before="9" w:line="360" w:lineRule="auto"/>
        <w:ind w:right="49"/>
        <w:jc w:val="both"/>
        <w:rPr>
          <w:sz w:val="24"/>
          <w:szCs w:val="24"/>
        </w:rPr>
      </w:pPr>
    </w:p>
    <w:p w14:paraId="6F052CD2" w14:textId="12944A37" w:rsidR="00D8560A" w:rsidRPr="007F29A2" w:rsidRDefault="00D8560A" w:rsidP="00170259">
      <w:pPr>
        <w:spacing w:before="9" w:line="360" w:lineRule="auto"/>
        <w:ind w:right="49"/>
        <w:jc w:val="both"/>
        <w:rPr>
          <w:sz w:val="24"/>
          <w:szCs w:val="24"/>
        </w:rPr>
      </w:pPr>
    </w:p>
    <w:p w14:paraId="21B33D1E" w14:textId="00B5AF0C" w:rsidR="00D8560A" w:rsidRPr="007F29A2" w:rsidRDefault="00D8560A" w:rsidP="00FD2B74">
      <w:pPr>
        <w:spacing w:before="9" w:line="360" w:lineRule="auto"/>
        <w:ind w:right="49"/>
        <w:jc w:val="center"/>
        <w:rPr>
          <w:b/>
          <w:bCs/>
          <w:sz w:val="24"/>
          <w:szCs w:val="24"/>
        </w:rPr>
      </w:pPr>
      <w:r w:rsidRPr="007F29A2">
        <w:rPr>
          <w:b/>
          <w:bCs/>
          <w:sz w:val="24"/>
          <w:szCs w:val="24"/>
        </w:rPr>
        <w:t>Fig. 1.</w:t>
      </w:r>
      <w:r w:rsidR="00CF591B" w:rsidRPr="007F29A2">
        <w:rPr>
          <w:b/>
          <w:bCs/>
          <w:sz w:val="24"/>
          <w:szCs w:val="24"/>
        </w:rPr>
        <w:t>4</w:t>
      </w:r>
      <w:r w:rsidRPr="007F29A2">
        <w:rPr>
          <w:b/>
          <w:bCs/>
          <w:sz w:val="24"/>
          <w:szCs w:val="24"/>
        </w:rPr>
        <w:t xml:space="preserve"> Network Visualization</w:t>
      </w:r>
    </w:p>
    <w:p w14:paraId="39472EE4" w14:textId="4C24C9FA" w:rsidR="00CF591B" w:rsidRPr="00144B5B" w:rsidRDefault="005439D6" w:rsidP="00170259">
      <w:pPr>
        <w:spacing w:before="9" w:line="360" w:lineRule="auto"/>
        <w:ind w:right="49"/>
        <w:jc w:val="both"/>
        <w:rPr>
          <w:sz w:val="24"/>
          <w:szCs w:val="24"/>
        </w:rPr>
      </w:pPr>
      <w:r w:rsidRPr="007F29A2">
        <w:rPr>
          <w:sz w:val="24"/>
          <w:szCs w:val="24"/>
        </w:rPr>
        <w:lastRenderedPageBreak/>
        <w:br/>
        <w:t>Without advanced visual analytics, context-aware dashboards, or correlation engines, security analysts are forced to manually interpret massive log files—a slow and error-prone process.</w:t>
      </w:r>
      <w:r w:rsidR="00FD2B74" w:rsidRPr="007F29A2">
        <w:rPr>
          <w:sz w:val="24"/>
          <w:szCs w:val="24"/>
        </w:rPr>
        <w:t xml:space="preserve"> </w:t>
      </w:r>
      <w:r w:rsidRPr="007F29A2">
        <w:rPr>
          <w:sz w:val="24"/>
          <w:szCs w:val="24"/>
        </w:rPr>
        <w:t>This lack of visibility delays incident response and prevents early detection of lateral movements or coordinated attacks within the network.</w:t>
      </w:r>
    </w:p>
    <w:p w14:paraId="2BEBF021" w14:textId="276957AE" w:rsidR="00D8560A" w:rsidRPr="00C549F0" w:rsidRDefault="00CF591B" w:rsidP="00C549F0">
      <w:pPr>
        <w:pStyle w:val="Heading2"/>
        <w:rPr>
          <w:i w:val="0"/>
          <w:iCs w:val="0"/>
        </w:rPr>
      </w:pPr>
      <w:bookmarkStart w:id="4" w:name="_Toc212842310"/>
      <w:r w:rsidRPr="00C549F0">
        <w:rPr>
          <w:i w:val="0"/>
          <w:iCs w:val="0"/>
        </w:rPr>
        <w:t xml:space="preserve">1.3 </w:t>
      </w:r>
      <w:r w:rsidR="00D8560A" w:rsidRPr="00C549F0">
        <w:rPr>
          <w:i w:val="0"/>
          <w:iCs w:val="0"/>
        </w:rPr>
        <w:t>The Role of AI and ML in Modern Cybersecurity</w:t>
      </w:r>
      <w:bookmarkEnd w:id="4"/>
    </w:p>
    <w:p w14:paraId="1567E607" w14:textId="77777777" w:rsidR="00D8560A" w:rsidRPr="007F29A2" w:rsidRDefault="00D8560A" w:rsidP="00CF591B">
      <w:pPr>
        <w:spacing w:before="9" w:line="360" w:lineRule="auto"/>
        <w:ind w:right="49" w:firstLine="720"/>
        <w:jc w:val="both"/>
        <w:rPr>
          <w:sz w:val="24"/>
          <w:szCs w:val="24"/>
        </w:rPr>
      </w:pPr>
      <w:r w:rsidRPr="007F29A2">
        <w:rPr>
          <w:sz w:val="24"/>
          <w:szCs w:val="24"/>
        </w:rPr>
        <w:t>To address these systemic weaknesses, the cybersecurity industry is increasingly turning toward Artificial Intelligence (AI) and Machine Learning (ML). These technologies bring a paradigm shift from rule-based detection to behavior-based, adaptive, and predictive security systems.</w:t>
      </w:r>
    </w:p>
    <w:p w14:paraId="4DF04B52" w14:textId="77777777" w:rsidR="00D8560A" w:rsidRPr="007F29A2" w:rsidRDefault="00D8560A" w:rsidP="00170259">
      <w:pPr>
        <w:spacing w:before="9" w:line="360" w:lineRule="auto"/>
        <w:ind w:right="49"/>
        <w:jc w:val="both"/>
        <w:rPr>
          <w:sz w:val="24"/>
          <w:szCs w:val="24"/>
        </w:rPr>
      </w:pPr>
      <w:r w:rsidRPr="007F29A2">
        <w:rPr>
          <w:sz w:val="24"/>
          <w:szCs w:val="24"/>
        </w:rPr>
        <w:t>AI-driven models can:</w:t>
      </w:r>
    </w:p>
    <w:p w14:paraId="16866C26" w14:textId="77777777" w:rsidR="00D8560A" w:rsidRPr="007F29A2" w:rsidRDefault="00D8560A" w:rsidP="00170259">
      <w:pPr>
        <w:numPr>
          <w:ilvl w:val="0"/>
          <w:numId w:val="9"/>
        </w:numPr>
        <w:spacing w:before="9" w:line="360" w:lineRule="auto"/>
        <w:ind w:left="0" w:right="49" w:firstLine="0"/>
        <w:jc w:val="both"/>
        <w:rPr>
          <w:sz w:val="24"/>
          <w:szCs w:val="24"/>
        </w:rPr>
      </w:pPr>
      <w:r w:rsidRPr="007F29A2">
        <w:rPr>
          <w:sz w:val="24"/>
          <w:szCs w:val="24"/>
        </w:rPr>
        <w:t>Learn baseline network behavior by analyzing historical traffic,</w:t>
      </w:r>
    </w:p>
    <w:p w14:paraId="3DEF9BBC" w14:textId="77777777" w:rsidR="00D8560A" w:rsidRPr="007F29A2" w:rsidRDefault="00D8560A" w:rsidP="00170259">
      <w:pPr>
        <w:numPr>
          <w:ilvl w:val="0"/>
          <w:numId w:val="9"/>
        </w:numPr>
        <w:spacing w:before="9" w:line="360" w:lineRule="auto"/>
        <w:ind w:left="0" w:right="49" w:firstLine="0"/>
        <w:jc w:val="both"/>
        <w:rPr>
          <w:sz w:val="24"/>
          <w:szCs w:val="24"/>
        </w:rPr>
      </w:pPr>
      <w:r w:rsidRPr="007F29A2">
        <w:rPr>
          <w:sz w:val="24"/>
          <w:szCs w:val="24"/>
        </w:rPr>
        <w:t>Identify subtle deviations that may indicate suspicious activity, and</w:t>
      </w:r>
    </w:p>
    <w:p w14:paraId="1E9A6C4B" w14:textId="3A654BD8" w:rsidR="00CF591B" w:rsidRPr="00144B5B" w:rsidRDefault="00D8560A" w:rsidP="00170259">
      <w:pPr>
        <w:spacing w:before="9" w:line="360" w:lineRule="auto"/>
        <w:ind w:right="49"/>
        <w:jc w:val="both"/>
        <w:rPr>
          <w:sz w:val="24"/>
          <w:szCs w:val="24"/>
        </w:rPr>
      </w:pPr>
      <w:r w:rsidRPr="007F29A2">
        <w:rPr>
          <w:sz w:val="24"/>
          <w:szCs w:val="24"/>
        </w:rPr>
        <w:t>Unlike traditional systems that depend on explicit signatures, unsupervised ML algorithms (such as clustering and anomaly detection models) can detect outliers or unusual behavior patterns even when the attack is entirely novel</w:t>
      </w:r>
      <w:r w:rsidR="00CF591B" w:rsidRPr="007F29A2">
        <w:rPr>
          <w:sz w:val="24"/>
          <w:szCs w:val="24"/>
        </w:rPr>
        <w:t xml:space="preserve">. </w:t>
      </w:r>
      <w:r w:rsidRPr="007F29A2">
        <w:rPr>
          <w:sz w:val="24"/>
          <w:szCs w:val="24"/>
        </w:rPr>
        <w:t>Furthermore, deep learning architectures can model complex relationships</w:t>
      </w:r>
      <w:r w:rsidR="00CF591B" w:rsidRPr="007F29A2">
        <w:rPr>
          <w:sz w:val="24"/>
          <w:szCs w:val="24"/>
        </w:rPr>
        <w:t xml:space="preserve"> </w:t>
      </w:r>
      <w:r w:rsidRPr="007F29A2">
        <w:rPr>
          <w:sz w:val="24"/>
          <w:szCs w:val="24"/>
        </w:rPr>
        <w:t>between devices, traffic flows, and user behavior, providing contextual intelligence that strengthens detection accuracy and response speed.</w:t>
      </w:r>
    </w:p>
    <w:p w14:paraId="16D250B8" w14:textId="76483910" w:rsidR="00D8560A" w:rsidRPr="00C549F0" w:rsidRDefault="00CF591B" w:rsidP="00C549F0">
      <w:pPr>
        <w:pStyle w:val="Heading2"/>
        <w:rPr>
          <w:i w:val="0"/>
          <w:iCs w:val="0"/>
        </w:rPr>
      </w:pPr>
      <w:bookmarkStart w:id="5" w:name="_Toc212842311"/>
      <w:r w:rsidRPr="00C549F0">
        <w:rPr>
          <w:i w:val="0"/>
          <w:iCs w:val="0"/>
        </w:rPr>
        <w:t>1.4 Proposed System Overview</w:t>
      </w:r>
      <w:bookmarkEnd w:id="5"/>
    </w:p>
    <w:p w14:paraId="1D6F5C51" w14:textId="23C5B7EA" w:rsidR="00D8560A" w:rsidRPr="007F29A2" w:rsidRDefault="00D8560A" w:rsidP="00CF591B">
      <w:pPr>
        <w:spacing w:before="9" w:line="360" w:lineRule="auto"/>
        <w:ind w:right="49" w:firstLine="720"/>
        <w:jc w:val="both"/>
        <w:rPr>
          <w:sz w:val="24"/>
          <w:szCs w:val="24"/>
        </w:rPr>
      </w:pPr>
      <w:r w:rsidRPr="007F29A2">
        <w:rPr>
          <w:sz w:val="24"/>
          <w:szCs w:val="24"/>
        </w:rPr>
        <w:t xml:space="preserve">To bridge the gap between traditional and intelligent security systems, we propose </w:t>
      </w:r>
      <w:proofErr w:type="spellStart"/>
      <w:r w:rsidRPr="007F29A2">
        <w:rPr>
          <w:sz w:val="24"/>
          <w:szCs w:val="24"/>
        </w:rPr>
        <w:t>GuardELNS</w:t>
      </w:r>
      <w:proofErr w:type="spellEnd"/>
      <w:r w:rsidRPr="007F29A2">
        <w:rPr>
          <w:sz w:val="24"/>
          <w:szCs w:val="24"/>
        </w:rPr>
        <w:t xml:space="preserve"> (Guard for Enterprise-Level Network Security)—a comprehensive</w:t>
      </w:r>
      <w:r w:rsidR="00CF591B" w:rsidRPr="007F29A2">
        <w:rPr>
          <w:sz w:val="24"/>
          <w:szCs w:val="24"/>
        </w:rPr>
        <w:t>, AI-powered cybersecurity framework designed to provide real-time network defence, intelligent anomaly detection, and interactive visualisation</w:t>
      </w:r>
      <w:r w:rsidRPr="007F29A2">
        <w:rPr>
          <w:sz w:val="24"/>
          <w:szCs w:val="24"/>
        </w:rPr>
        <w:t>.</w:t>
      </w:r>
    </w:p>
    <w:p w14:paraId="54354F1D" w14:textId="35A2A7A7" w:rsidR="00D8560A" w:rsidRPr="007F29A2" w:rsidRDefault="00D8560A" w:rsidP="00170259">
      <w:pPr>
        <w:spacing w:before="9" w:line="360" w:lineRule="auto"/>
        <w:ind w:right="49"/>
        <w:jc w:val="both"/>
        <w:rPr>
          <w:sz w:val="24"/>
          <w:szCs w:val="24"/>
        </w:rPr>
      </w:pPr>
      <w:r w:rsidRPr="007F29A2">
        <w:rPr>
          <w:sz w:val="24"/>
          <w:szCs w:val="24"/>
        </w:rPr>
        <w:t>Core Components:</w:t>
      </w:r>
    </w:p>
    <w:p w14:paraId="1C28F483" w14:textId="03D1E638" w:rsidR="00D8560A" w:rsidRPr="007F29A2" w:rsidRDefault="00D8560A" w:rsidP="00CF591B">
      <w:pPr>
        <w:numPr>
          <w:ilvl w:val="0"/>
          <w:numId w:val="10"/>
        </w:numPr>
        <w:spacing w:before="9" w:line="360" w:lineRule="auto"/>
        <w:ind w:left="0" w:right="49" w:firstLine="0"/>
        <w:jc w:val="both"/>
        <w:rPr>
          <w:sz w:val="24"/>
          <w:szCs w:val="24"/>
        </w:rPr>
      </w:pPr>
      <w:r w:rsidRPr="007F29A2">
        <w:rPr>
          <w:b/>
          <w:bCs/>
          <w:sz w:val="24"/>
          <w:szCs w:val="24"/>
        </w:rPr>
        <w:t>Real-Time Network Monitoring:</w:t>
      </w:r>
      <w:r w:rsidR="00CF591B" w:rsidRPr="007F29A2">
        <w:rPr>
          <w:sz w:val="24"/>
          <w:szCs w:val="24"/>
        </w:rPr>
        <w:t xml:space="preserve"> </w:t>
      </w:r>
      <w:proofErr w:type="spellStart"/>
      <w:r w:rsidRPr="007F29A2">
        <w:rPr>
          <w:sz w:val="24"/>
          <w:szCs w:val="24"/>
        </w:rPr>
        <w:t>GuardELNS</w:t>
      </w:r>
      <w:proofErr w:type="spellEnd"/>
      <w:r w:rsidRPr="007F29A2">
        <w:rPr>
          <w:sz w:val="24"/>
          <w:szCs w:val="24"/>
        </w:rPr>
        <w:t xml:space="preserve"> continuously captures live network traffic and system logs, performing deep packet inspection and metadata analysis. It maintains a dynamic map of devices, services, and communication patterns, ensuring visibility across all network layers.</w:t>
      </w:r>
    </w:p>
    <w:p w14:paraId="6A390B6C" w14:textId="01F1F74A" w:rsidR="00D8560A" w:rsidRPr="007F29A2" w:rsidRDefault="00D8560A" w:rsidP="00170259">
      <w:pPr>
        <w:numPr>
          <w:ilvl w:val="0"/>
          <w:numId w:val="10"/>
        </w:numPr>
        <w:spacing w:before="9" w:line="360" w:lineRule="auto"/>
        <w:ind w:left="0" w:right="49" w:firstLine="0"/>
        <w:jc w:val="both"/>
        <w:rPr>
          <w:sz w:val="24"/>
          <w:szCs w:val="24"/>
        </w:rPr>
      </w:pPr>
      <w:r w:rsidRPr="007F29A2">
        <w:rPr>
          <w:b/>
          <w:bCs/>
          <w:sz w:val="24"/>
          <w:szCs w:val="24"/>
        </w:rPr>
        <w:t>ML-Based Anomaly Detection:</w:t>
      </w:r>
      <w:r w:rsidR="00CF591B" w:rsidRPr="007F29A2">
        <w:rPr>
          <w:sz w:val="24"/>
          <w:szCs w:val="24"/>
        </w:rPr>
        <w:t xml:space="preserve"> </w:t>
      </w:r>
      <w:r w:rsidRPr="007F29A2">
        <w:rPr>
          <w:sz w:val="24"/>
          <w:szCs w:val="24"/>
        </w:rPr>
        <w:t xml:space="preserve">Using machine learning algorithms, </w:t>
      </w:r>
      <w:proofErr w:type="spellStart"/>
      <w:r w:rsidRPr="007F29A2">
        <w:rPr>
          <w:sz w:val="24"/>
          <w:szCs w:val="24"/>
        </w:rPr>
        <w:t>GuardELNS</w:t>
      </w:r>
      <w:proofErr w:type="spellEnd"/>
      <w:r w:rsidRPr="007F29A2">
        <w:rPr>
          <w:sz w:val="24"/>
          <w:szCs w:val="24"/>
        </w:rPr>
        <w:t xml:space="preserve"> establishes a baseline of “normal” network behavior. Any deviation—such as unusual data transfer volumes, suspicious access times, or irregular IP activity—is flagged for investigation.</w:t>
      </w:r>
      <w:r w:rsidRPr="007F29A2">
        <w:rPr>
          <w:sz w:val="24"/>
          <w:szCs w:val="24"/>
        </w:rPr>
        <w:br/>
      </w:r>
      <w:r w:rsidRPr="007F29A2">
        <w:rPr>
          <w:sz w:val="24"/>
          <w:szCs w:val="24"/>
        </w:rPr>
        <w:lastRenderedPageBreak/>
        <w:t>This proactive detection mechanism identifies zero-day attacks and insider threats before they manifest into full-scale breaches.</w:t>
      </w:r>
    </w:p>
    <w:p w14:paraId="2978132A" w14:textId="7455C22F" w:rsidR="00D8560A" w:rsidRPr="007F29A2" w:rsidRDefault="00D8560A" w:rsidP="00170259">
      <w:pPr>
        <w:numPr>
          <w:ilvl w:val="0"/>
          <w:numId w:val="10"/>
        </w:numPr>
        <w:spacing w:before="9" w:line="360" w:lineRule="auto"/>
        <w:ind w:left="0" w:right="49" w:firstLine="0"/>
        <w:jc w:val="both"/>
        <w:rPr>
          <w:sz w:val="24"/>
          <w:szCs w:val="24"/>
        </w:rPr>
      </w:pPr>
      <w:r w:rsidRPr="007F29A2">
        <w:rPr>
          <w:b/>
          <w:bCs/>
          <w:sz w:val="24"/>
          <w:szCs w:val="24"/>
        </w:rPr>
        <w:t>IoT Traffic Simulation:</w:t>
      </w:r>
      <w:r w:rsidR="00CF591B" w:rsidRPr="007F29A2">
        <w:rPr>
          <w:sz w:val="24"/>
          <w:szCs w:val="24"/>
        </w:rPr>
        <w:t xml:space="preserve"> G</w:t>
      </w:r>
      <w:r w:rsidRPr="007F29A2">
        <w:rPr>
          <w:sz w:val="24"/>
          <w:szCs w:val="24"/>
        </w:rPr>
        <w:t xml:space="preserve">iven the growing integration of IoT devices, </w:t>
      </w:r>
      <w:proofErr w:type="spellStart"/>
      <w:r w:rsidRPr="007F29A2">
        <w:rPr>
          <w:sz w:val="24"/>
          <w:szCs w:val="24"/>
        </w:rPr>
        <w:t>GuardELNS</w:t>
      </w:r>
      <w:proofErr w:type="spellEnd"/>
      <w:r w:rsidRPr="007F29A2">
        <w:rPr>
          <w:sz w:val="24"/>
          <w:szCs w:val="24"/>
        </w:rPr>
        <w:t xml:space="preserve"> includes a simulation environment that replicates real-world IoT traffic scenarios. This enables stress-testing of detection models under realistic, high-volume, multi-protocol conditions and improves adaptability to device heterogeneity.</w:t>
      </w:r>
    </w:p>
    <w:p w14:paraId="7E83FF6E" w14:textId="05C289DE" w:rsidR="00D8560A" w:rsidRPr="007F29A2" w:rsidRDefault="00D8560A" w:rsidP="00CF591B">
      <w:pPr>
        <w:numPr>
          <w:ilvl w:val="0"/>
          <w:numId w:val="10"/>
        </w:numPr>
        <w:spacing w:before="9" w:line="360" w:lineRule="auto"/>
        <w:ind w:left="0" w:right="49" w:firstLine="0"/>
        <w:jc w:val="both"/>
        <w:rPr>
          <w:sz w:val="24"/>
          <w:szCs w:val="24"/>
        </w:rPr>
      </w:pPr>
      <w:r w:rsidRPr="007F29A2">
        <w:rPr>
          <w:b/>
          <w:bCs/>
          <w:sz w:val="24"/>
          <w:szCs w:val="24"/>
        </w:rPr>
        <w:t>Interactive Visualization Dashboards:</w:t>
      </w:r>
      <w:r w:rsidR="00CF591B" w:rsidRPr="007F29A2">
        <w:rPr>
          <w:sz w:val="24"/>
          <w:szCs w:val="24"/>
        </w:rPr>
        <w:t xml:space="preserve"> </w:t>
      </w:r>
      <w:proofErr w:type="spellStart"/>
      <w:r w:rsidRPr="007F29A2">
        <w:rPr>
          <w:sz w:val="24"/>
          <w:szCs w:val="24"/>
        </w:rPr>
        <w:t>GuardELNS</w:t>
      </w:r>
      <w:proofErr w:type="spellEnd"/>
      <w:r w:rsidRPr="007F29A2">
        <w:rPr>
          <w:sz w:val="24"/>
          <w:szCs w:val="24"/>
        </w:rPr>
        <w:t xml:space="preserve"> provides rich, interactive dashboards that visualize network behavior in real time. Analysts can view traffic flows, identify hotspots, and investigate anomalies using graphical representations.</w:t>
      </w:r>
      <w:r w:rsidR="00CF591B" w:rsidRPr="007F29A2">
        <w:rPr>
          <w:sz w:val="24"/>
          <w:szCs w:val="24"/>
        </w:rPr>
        <w:t xml:space="preserve"> </w:t>
      </w:r>
      <w:r w:rsidRPr="007F29A2">
        <w:rPr>
          <w:sz w:val="24"/>
          <w:szCs w:val="24"/>
        </w:rPr>
        <w:t>This visualization not only enhances situational awareness but also simplifies decision-making for both technical and non-technical stakeholders.</w:t>
      </w:r>
    </w:p>
    <w:p w14:paraId="1005C6BA" w14:textId="60F51052" w:rsidR="00D8560A" w:rsidRPr="007F29A2" w:rsidRDefault="00144B5B" w:rsidP="00170259">
      <w:pPr>
        <w:spacing w:before="9" w:line="360" w:lineRule="auto"/>
        <w:ind w:right="49"/>
        <w:jc w:val="both"/>
        <w:rPr>
          <w:sz w:val="24"/>
          <w:szCs w:val="24"/>
        </w:rPr>
      </w:pPr>
      <w:r w:rsidRPr="00043C07">
        <w:rPr>
          <w:noProof/>
          <w:sz w:val="24"/>
          <w:szCs w:val="24"/>
        </w:rPr>
        <w:drawing>
          <wp:anchor distT="0" distB="0" distL="114300" distR="114300" simplePos="0" relativeHeight="251665408" behindDoc="1" locked="0" layoutInCell="1" allowOverlap="1" wp14:anchorId="4930E475" wp14:editId="5D980A71">
            <wp:simplePos x="0" y="0"/>
            <wp:positionH relativeFrom="margin">
              <wp:align>center</wp:align>
            </wp:positionH>
            <wp:positionV relativeFrom="page">
              <wp:posOffset>3857625</wp:posOffset>
            </wp:positionV>
            <wp:extent cx="3101975" cy="3101975"/>
            <wp:effectExtent l="0" t="0" r="3175" b="3175"/>
            <wp:wrapTight wrapText="bothSides">
              <wp:wrapPolygon edited="0">
                <wp:start x="0" y="0"/>
                <wp:lineTo x="0" y="21489"/>
                <wp:lineTo x="21489" y="21489"/>
                <wp:lineTo x="21489" y="0"/>
                <wp:lineTo x="0" y="0"/>
              </wp:wrapPolygon>
            </wp:wrapTight>
            <wp:docPr id="1988997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7015" name="Picture 19889970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1975" cy="3101975"/>
                    </a:xfrm>
                    <a:prstGeom prst="rect">
                      <a:avLst/>
                    </a:prstGeom>
                  </pic:spPr>
                </pic:pic>
              </a:graphicData>
            </a:graphic>
            <wp14:sizeRelH relativeFrom="margin">
              <wp14:pctWidth>0</wp14:pctWidth>
            </wp14:sizeRelH>
            <wp14:sizeRelV relativeFrom="margin">
              <wp14:pctHeight>0</wp14:pctHeight>
            </wp14:sizeRelV>
          </wp:anchor>
        </w:drawing>
      </w:r>
    </w:p>
    <w:p w14:paraId="33E4A842" w14:textId="77777777" w:rsidR="00D8560A" w:rsidRPr="007F29A2" w:rsidRDefault="00D8560A" w:rsidP="00170259">
      <w:pPr>
        <w:spacing w:before="9" w:line="360" w:lineRule="auto"/>
        <w:ind w:right="49"/>
        <w:jc w:val="both"/>
        <w:rPr>
          <w:sz w:val="24"/>
          <w:szCs w:val="24"/>
        </w:rPr>
      </w:pPr>
    </w:p>
    <w:p w14:paraId="394BF1C1" w14:textId="77777777" w:rsidR="00D8560A" w:rsidRPr="007F29A2" w:rsidRDefault="00D8560A" w:rsidP="00170259">
      <w:pPr>
        <w:spacing w:before="9" w:line="360" w:lineRule="auto"/>
        <w:ind w:right="49"/>
        <w:jc w:val="both"/>
        <w:rPr>
          <w:sz w:val="24"/>
          <w:szCs w:val="24"/>
        </w:rPr>
      </w:pPr>
    </w:p>
    <w:p w14:paraId="07014526" w14:textId="77777777" w:rsidR="00D8560A" w:rsidRPr="007F29A2" w:rsidRDefault="00D8560A" w:rsidP="00170259">
      <w:pPr>
        <w:spacing w:before="9" w:line="360" w:lineRule="auto"/>
        <w:ind w:right="49"/>
        <w:jc w:val="both"/>
        <w:rPr>
          <w:sz w:val="24"/>
          <w:szCs w:val="24"/>
        </w:rPr>
      </w:pPr>
    </w:p>
    <w:p w14:paraId="147B5370" w14:textId="77777777" w:rsidR="00D8560A" w:rsidRPr="007F29A2" w:rsidRDefault="00D8560A" w:rsidP="00170259">
      <w:pPr>
        <w:spacing w:before="9" w:line="360" w:lineRule="auto"/>
        <w:ind w:right="49"/>
        <w:jc w:val="both"/>
        <w:rPr>
          <w:sz w:val="24"/>
          <w:szCs w:val="24"/>
        </w:rPr>
      </w:pPr>
    </w:p>
    <w:p w14:paraId="64C7C2DB" w14:textId="77777777" w:rsidR="00D8560A" w:rsidRPr="007F29A2" w:rsidRDefault="00D8560A" w:rsidP="00170259">
      <w:pPr>
        <w:spacing w:before="9" w:line="360" w:lineRule="auto"/>
        <w:ind w:right="49"/>
        <w:jc w:val="both"/>
        <w:rPr>
          <w:sz w:val="24"/>
          <w:szCs w:val="24"/>
        </w:rPr>
      </w:pPr>
    </w:p>
    <w:p w14:paraId="1FCC9630" w14:textId="10C613C9" w:rsidR="00D8560A" w:rsidRPr="007F29A2" w:rsidRDefault="00D8560A" w:rsidP="00170259">
      <w:pPr>
        <w:spacing w:before="9" w:line="360" w:lineRule="auto"/>
        <w:ind w:right="49"/>
        <w:jc w:val="both"/>
        <w:rPr>
          <w:sz w:val="24"/>
          <w:szCs w:val="24"/>
        </w:rPr>
      </w:pPr>
    </w:p>
    <w:p w14:paraId="54985A89" w14:textId="7653D625" w:rsidR="00D8560A" w:rsidRPr="007F29A2" w:rsidRDefault="00D8560A" w:rsidP="00170259">
      <w:pPr>
        <w:spacing w:before="9" w:line="360" w:lineRule="auto"/>
        <w:ind w:right="49"/>
        <w:jc w:val="both"/>
        <w:rPr>
          <w:sz w:val="24"/>
          <w:szCs w:val="24"/>
        </w:rPr>
      </w:pPr>
    </w:p>
    <w:p w14:paraId="434A67DE" w14:textId="3D1E7E99" w:rsidR="00B63C81" w:rsidRPr="00043C07" w:rsidRDefault="00B63C81" w:rsidP="00170259">
      <w:pPr>
        <w:spacing w:before="9" w:line="360" w:lineRule="auto"/>
        <w:ind w:right="49"/>
        <w:jc w:val="both"/>
        <w:rPr>
          <w:sz w:val="24"/>
          <w:szCs w:val="24"/>
        </w:rPr>
      </w:pPr>
    </w:p>
    <w:p w14:paraId="4B950424" w14:textId="4E63AD1D" w:rsidR="00D8560A" w:rsidRPr="00043C07" w:rsidRDefault="00D8560A" w:rsidP="00170259">
      <w:pPr>
        <w:spacing w:before="9" w:line="360" w:lineRule="auto"/>
        <w:ind w:right="49"/>
        <w:jc w:val="both"/>
        <w:rPr>
          <w:sz w:val="24"/>
          <w:szCs w:val="24"/>
        </w:rPr>
      </w:pPr>
    </w:p>
    <w:p w14:paraId="7C4C664F" w14:textId="77777777" w:rsidR="00D8560A" w:rsidRPr="00043C07" w:rsidRDefault="00D8560A" w:rsidP="00170259">
      <w:pPr>
        <w:spacing w:before="9" w:line="360" w:lineRule="auto"/>
        <w:ind w:right="49"/>
        <w:jc w:val="both"/>
        <w:rPr>
          <w:sz w:val="24"/>
          <w:szCs w:val="24"/>
        </w:rPr>
      </w:pPr>
    </w:p>
    <w:p w14:paraId="4992A447" w14:textId="77777777" w:rsidR="00144B5B" w:rsidRDefault="00144B5B" w:rsidP="00144B5B">
      <w:pPr>
        <w:spacing w:before="9" w:line="360" w:lineRule="auto"/>
        <w:ind w:right="49"/>
        <w:jc w:val="center"/>
        <w:rPr>
          <w:b/>
          <w:bCs/>
          <w:sz w:val="24"/>
          <w:szCs w:val="24"/>
        </w:rPr>
      </w:pPr>
    </w:p>
    <w:p w14:paraId="43012CD3" w14:textId="6DCF6CED" w:rsidR="00CF591B" w:rsidRPr="007F29A2" w:rsidRDefault="00CF591B" w:rsidP="00144B5B">
      <w:pPr>
        <w:spacing w:before="9" w:line="360" w:lineRule="auto"/>
        <w:ind w:right="49"/>
        <w:jc w:val="center"/>
        <w:rPr>
          <w:b/>
          <w:bCs/>
          <w:sz w:val="24"/>
          <w:szCs w:val="24"/>
        </w:rPr>
      </w:pPr>
      <w:r w:rsidRPr="007F29A2">
        <w:rPr>
          <w:b/>
          <w:bCs/>
          <w:sz w:val="24"/>
          <w:szCs w:val="24"/>
        </w:rPr>
        <w:t>Fig 1.5</w:t>
      </w:r>
    </w:p>
    <w:p w14:paraId="39ECCB74" w14:textId="77777777" w:rsidR="00D8560A" w:rsidRPr="00043C07" w:rsidRDefault="00D8560A" w:rsidP="00170259">
      <w:pPr>
        <w:spacing w:before="9" w:line="360" w:lineRule="auto"/>
        <w:ind w:right="49"/>
        <w:jc w:val="both"/>
        <w:rPr>
          <w:sz w:val="24"/>
          <w:szCs w:val="24"/>
        </w:rPr>
      </w:pPr>
    </w:p>
    <w:p w14:paraId="4D25F7D3" w14:textId="77777777" w:rsidR="00D8560A" w:rsidRPr="007F29A2" w:rsidRDefault="00D8560A" w:rsidP="00170259">
      <w:pPr>
        <w:spacing w:before="9" w:line="360" w:lineRule="auto"/>
        <w:ind w:right="49"/>
        <w:jc w:val="both"/>
        <w:rPr>
          <w:sz w:val="24"/>
          <w:szCs w:val="24"/>
        </w:rPr>
      </w:pPr>
    </w:p>
    <w:p w14:paraId="6B5E73B7" w14:textId="77777777" w:rsidR="00CF591B" w:rsidRPr="007F29A2" w:rsidRDefault="00CF591B" w:rsidP="00170259">
      <w:pPr>
        <w:spacing w:before="9" w:line="360" w:lineRule="auto"/>
        <w:ind w:right="49"/>
        <w:jc w:val="both"/>
        <w:rPr>
          <w:sz w:val="24"/>
          <w:szCs w:val="24"/>
        </w:rPr>
      </w:pPr>
    </w:p>
    <w:p w14:paraId="4DD3B38F" w14:textId="77777777" w:rsidR="00CF591B" w:rsidRPr="007F29A2" w:rsidRDefault="00CF591B" w:rsidP="00170259">
      <w:pPr>
        <w:spacing w:before="9" w:line="360" w:lineRule="auto"/>
        <w:ind w:right="49"/>
        <w:jc w:val="both"/>
        <w:rPr>
          <w:sz w:val="24"/>
          <w:szCs w:val="24"/>
        </w:rPr>
      </w:pPr>
    </w:p>
    <w:p w14:paraId="025BF7FB" w14:textId="77777777" w:rsidR="00CF591B" w:rsidRPr="007F29A2" w:rsidRDefault="00CF591B" w:rsidP="00170259">
      <w:pPr>
        <w:spacing w:before="9" w:line="360" w:lineRule="auto"/>
        <w:ind w:right="49"/>
        <w:jc w:val="both"/>
        <w:rPr>
          <w:sz w:val="24"/>
          <w:szCs w:val="24"/>
        </w:rPr>
      </w:pPr>
    </w:p>
    <w:p w14:paraId="79DDA698" w14:textId="77777777" w:rsidR="00CF591B" w:rsidRPr="007F29A2" w:rsidRDefault="00CF591B" w:rsidP="00170259">
      <w:pPr>
        <w:spacing w:before="9" w:line="360" w:lineRule="auto"/>
        <w:ind w:right="49"/>
        <w:jc w:val="both"/>
        <w:rPr>
          <w:sz w:val="24"/>
          <w:szCs w:val="24"/>
        </w:rPr>
      </w:pPr>
    </w:p>
    <w:p w14:paraId="6ECC0FCE" w14:textId="77777777" w:rsidR="007F29A2" w:rsidRPr="007F29A2" w:rsidRDefault="007F29A2" w:rsidP="00170259">
      <w:pPr>
        <w:spacing w:before="9" w:line="360" w:lineRule="auto"/>
        <w:ind w:right="49"/>
        <w:jc w:val="both"/>
        <w:rPr>
          <w:b/>
          <w:bCs/>
          <w:sz w:val="32"/>
          <w:szCs w:val="32"/>
        </w:rPr>
      </w:pPr>
    </w:p>
    <w:p w14:paraId="15077F39" w14:textId="3B02C7E8" w:rsidR="005F1B73" w:rsidRPr="007F29A2" w:rsidRDefault="005F1B73" w:rsidP="00C549F0">
      <w:pPr>
        <w:pStyle w:val="Heading1"/>
      </w:pPr>
      <w:bookmarkStart w:id="6" w:name="_Toc212842312"/>
      <w:r w:rsidRPr="007F29A2">
        <w:lastRenderedPageBreak/>
        <w:t>CHAPTER 2</w:t>
      </w:r>
      <w:r w:rsidR="00CF591B" w:rsidRPr="007F29A2">
        <w:t xml:space="preserve">: </w:t>
      </w:r>
      <w:r w:rsidRPr="007F29A2">
        <w:t xml:space="preserve"> REVIEW OF LITERATURE</w:t>
      </w:r>
      <w:bookmarkEnd w:id="6"/>
    </w:p>
    <w:p w14:paraId="3B464826" w14:textId="77777777" w:rsidR="005F1B73" w:rsidRPr="007F29A2" w:rsidRDefault="005F1B73" w:rsidP="00170259">
      <w:pPr>
        <w:spacing w:before="9" w:line="360" w:lineRule="auto"/>
        <w:ind w:right="49"/>
        <w:jc w:val="both"/>
        <w:rPr>
          <w:sz w:val="24"/>
          <w:szCs w:val="24"/>
        </w:rPr>
      </w:pPr>
    </w:p>
    <w:p w14:paraId="3A15A072" w14:textId="247614D8" w:rsidR="005F1B73" w:rsidRPr="00C549F0" w:rsidRDefault="00CF591B" w:rsidP="00C549F0">
      <w:pPr>
        <w:pStyle w:val="Heading2"/>
        <w:rPr>
          <w:i w:val="0"/>
          <w:iCs w:val="0"/>
          <w:sz w:val="24"/>
          <w:szCs w:val="24"/>
        </w:rPr>
      </w:pPr>
      <w:bookmarkStart w:id="7" w:name="_Toc212842313"/>
      <w:r w:rsidRPr="00C549F0">
        <w:rPr>
          <w:i w:val="0"/>
          <w:iCs w:val="0"/>
        </w:rPr>
        <w:t>2.1 AI-Driven Network Anomaly Detection</w:t>
      </w:r>
      <w:bookmarkEnd w:id="7"/>
    </w:p>
    <w:p w14:paraId="4FB40941" w14:textId="4E9B6A5F" w:rsidR="00CF591B" w:rsidRPr="007F29A2" w:rsidRDefault="005F1B73" w:rsidP="00144B5B">
      <w:pPr>
        <w:spacing w:before="9" w:line="360" w:lineRule="auto"/>
        <w:ind w:right="49" w:firstLine="720"/>
        <w:jc w:val="both"/>
        <w:rPr>
          <w:sz w:val="24"/>
          <w:szCs w:val="24"/>
        </w:rPr>
      </w:pPr>
      <w:r w:rsidRPr="007F29A2">
        <w:rPr>
          <w:sz w:val="24"/>
          <w:szCs w:val="24"/>
        </w:rPr>
        <w:t>Artificial Intelligence (AI) has significantly advanced anomaly detection in large-scale and dynamic network environments. Traditional rule-based intrusion detection systems often fail to adapt to evolving attack vectors, while AI models—especially deep learning architectures—provide enhanced responsiveness, accuracy, and scalability. Edozie et al. [2] emphasize that AI-driven techniques are reshaping anomaly detection in telecom networks, outperforming conventional systems in real-time detection and resilience against novel threats.</w:t>
      </w:r>
    </w:p>
    <w:p w14:paraId="582F066C" w14:textId="610A66A7" w:rsidR="005F1B73" w:rsidRPr="00C549F0" w:rsidRDefault="005F1B73" w:rsidP="00C549F0">
      <w:pPr>
        <w:pStyle w:val="Heading2"/>
        <w:rPr>
          <w:i w:val="0"/>
          <w:iCs w:val="0"/>
        </w:rPr>
      </w:pPr>
      <w:bookmarkStart w:id="8" w:name="_Toc212842314"/>
      <w:r w:rsidRPr="00C549F0">
        <w:rPr>
          <w:i w:val="0"/>
          <w:iCs w:val="0"/>
        </w:rPr>
        <w:t>2.</w:t>
      </w:r>
      <w:r w:rsidR="00CF591B" w:rsidRPr="00C549F0">
        <w:rPr>
          <w:i w:val="0"/>
          <w:iCs w:val="0"/>
        </w:rPr>
        <w:t>2</w:t>
      </w:r>
      <w:r w:rsidRPr="00C549F0">
        <w:rPr>
          <w:i w:val="0"/>
          <w:iCs w:val="0"/>
        </w:rPr>
        <w:t xml:space="preserve"> GANs for Representation Learning and Augmentation</w:t>
      </w:r>
      <w:bookmarkEnd w:id="8"/>
    </w:p>
    <w:p w14:paraId="064976F3" w14:textId="3B4CAB3C" w:rsidR="00CF591B" w:rsidRPr="007F29A2" w:rsidRDefault="005F1B73" w:rsidP="00144B5B">
      <w:pPr>
        <w:spacing w:before="9" w:line="360" w:lineRule="auto"/>
        <w:ind w:right="49" w:firstLine="720"/>
        <w:jc w:val="both"/>
        <w:rPr>
          <w:sz w:val="24"/>
          <w:szCs w:val="24"/>
        </w:rPr>
      </w:pPr>
      <w:r w:rsidRPr="007F29A2">
        <w:rPr>
          <w:sz w:val="24"/>
          <w:szCs w:val="24"/>
        </w:rPr>
        <w:t xml:space="preserve">Generative Adversarial Networks (GANs) have emerged as powerful tools for anomaly detection, addressing the scarcity of labeled malicious data by enabling both representation learning and synthetic data generation. </w:t>
      </w:r>
      <w:proofErr w:type="spellStart"/>
      <w:r w:rsidRPr="007F29A2">
        <w:rPr>
          <w:sz w:val="24"/>
          <w:szCs w:val="24"/>
        </w:rPr>
        <w:t>Willone</w:t>
      </w:r>
      <w:proofErr w:type="spellEnd"/>
      <w:r w:rsidRPr="007F29A2">
        <w:rPr>
          <w:sz w:val="24"/>
          <w:szCs w:val="24"/>
        </w:rPr>
        <w:t xml:space="preserve"> and Kelvin et al. [10] highlight the role of GANs in network security, while Jyotsna et al. [4] show how adversarial training strategies enhance robustness and reduce false positives. These models also improve classifier performance through augmentation, thereby offering a significant advantage in domains like fraud detection, intrusion detection, and healthcare.</w:t>
      </w:r>
    </w:p>
    <w:p w14:paraId="34BE4962" w14:textId="389B862E" w:rsidR="005F1B73" w:rsidRPr="00C549F0" w:rsidRDefault="00CF591B" w:rsidP="00C549F0">
      <w:pPr>
        <w:pStyle w:val="Heading2"/>
        <w:rPr>
          <w:i w:val="0"/>
          <w:iCs w:val="0"/>
        </w:rPr>
      </w:pPr>
      <w:bookmarkStart w:id="9" w:name="_Toc212842315"/>
      <w:r w:rsidRPr="00C549F0">
        <w:rPr>
          <w:i w:val="0"/>
          <w:iCs w:val="0"/>
        </w:rPr>
        <w:t>2.3</w:t>
      </w:r>
      <w:r w:rsidR="005F1B73" w:rsidRPr="00C549F0">
        <w:rPr>
          <w:i w:val="0"/>
          <w:iCs w:val="0"/>
        </w:rPr>
        <w:t xml:space="preserve"> Unsupervised Methods: Autoencoders, SVMs, and Beyond</w:t>
      </w:r>
      <w:bookmarkEnd w:id="9"/>
    </w:p>
    <w:p w14:paraId="52AB23A8" w14:textId="298D23B1" w:rsidR="007F29A2" w:rsidRPr="007F29A2" w:rsidRDefault="005F1B73" w:rsidP="00144B5B">
      <w:pPr>
        <w:spacing w:before="9" w:line="360" w:lineRule="auto"/>
        <w:ind w:right="49" w:firstLine="720"/>
        <w:jc w:val="both"/>
        <w:rPr>
          <w:sz w:val="24"/>
          <w:szCs w:val="24"/>
        </w:rPr>
      </w:pPr>
      <w:r w:rsidRPr="007F29A2">
        <w:rPr>
          <w:sz w:val="24"/>
          <w:szCs w:val="24"/>
        </w:rPr>
        <w:t xml:space="preserve">Unsupervised learning dominates anomaly detection research because it can identify previously unseen threats without relying on labeled datasets. Miguel-Diez et al. [6] conducted a systematic review and found that autoencoders remain the most widely applied method, followed by Support Vector Machines (SVMs), ALAD, and Self-Organizing Maps (SOMs). Additionally, Lunardi et al. [5] introduced ARCADE, an </w:t>
      </w:r>
      <w:proofErr w:type="spellStart"/>
      <w:r w:rsidRPr="007F29A2">
        <w:rPr>
          <w:sz w:val="24"/>
          <w:szCs w:val="24"/>
        </w:rPr>
        <w:t>adversarially</w:t>
      </w:r>
      <w:proofErr w:type="spellEnd"/>
      <w:r w:rsidRPr="007F29A2">
        <w:rPr>
          <w:sz w:val="24"/>
          <w:szCs w:val="24"/>
        </w:rPr>
        <w:t xml:space="preserve"> regularized convolutional autoencoder, which efficiently enhances detection accuracy while using minimal flow data—making it suitable for real-time network anomaly detection.</w:t>
      </w:r>
    </w:p>
    <w:p w14:paraId="6448732C" w14:textId="23EFF7BB" w:rsidR="005F1B73" w:rsidRPr="00C549F0" w:rsidRDefault="00CF591B" w:rsidP="00C549F0">
      <w:pPr>
        <w:pStyle w:val="Heading2"/>
        <w:rPr>
          <w:i w:val="0"/>
          <w:iCs w:val="0"/>
        </w:rPr>
      </w:pPr>
      <w:bookmarkStart w:id="10" w:name="_Toc212842316"/>
      <w:r w:rsidRPr="00C549F0">
        <w:rPr>
          <w:i w:val="0"/>
          <w:iCs w:val="0"/>
        </w:rPr>
        <w:t xml:space="preserve">2.4 </w:t>
      </w:r>
      <w:r w:rsidR="005F1B73" w:rsidRPr="00C549F0">
        <w:rPr>
          <w:i w:val="0"/>
          <w:iCs w:val="0"/>
        </w:rPr>
        <w:t>Graph Neural Networks for Network Behavior Modeling</w:t>
      </w:r>
      <w:bookmarkEnd w:id="10"/>
    </w:p>
    <w:p w14:paraId="42E561D3" w14:textId="3E999BD0" w:rsidR="00CF591B" w:rsidRPr="007F29A2" w:rsidRDefault="005F1B73" w:rsidP="00CF591B">
      <w:pPr>
        <w:spacing w:before="9" w:line="360" w:lineRule="auto"/>
        <w:ind w:right="49" w:firstLine="720"/>
        <w:jc w:val="both"/>
        <w:rPr>
          <w:sz w:val="24"/>
          <w:szCs w:val="24"/>
        </w:rPr>
      </w:pPr>
      <w:r w:rsidRPr="007F29A2">
        <w:rPr>
          <w:sz w:val="24"/>
          <w:szCs w:val="24"/>
        </w:rPr>
        <w:t xml:space="preserve">Since network traffic can naturally be represented as graphs, Graph Neural Networks (GNNs) have gained traction for capturing topological and edge-level patterns. </w:t>
      </w:r>
      <w:proofErr w:type="spellStart"/>
      <w:r w:rsidRPr="007F29A2">
        <w:rPr>
          <w:sz w:val="24"/>
          <w:szCs w:val="24"/>
        </w:rPr>
        <w:t>Caville</w:t>
      </w:r>
      <w:proofErr w:type="spellEnd"/>
      <w:r w:rsidRPr="007F29A2">
        <w:rPr>
          <w:sz w:val="24"/>
          <w:szCs w:val="24"/>
        </w:rPr>
        <w:t xml:space="preserve"> et al. [1] developed </w:t>
      </w:r>
      <w:proofErr w:type="spellStart"/>
      <w:r w:rsidRPr="007F29A2">
        <w:rPr>
          <w:sz w:val="24"/>
          <w:szCs w:val="24"/>
        </w:rPr>
        <w:t>Anomal</w:t>
      </w:r>
      <w:proofErr w:type="spellEnd"/>
      <w:r w:rsidRPr="007F29A2">
        <w:rPr>
          <w:sz w:val="24"/>
          <w:szCs w:val="24"/>
        </w:rPr>
        <w:t>-E, a self-supervised GNN model that exploits structural graph features to improve detection</w:t>
      </w:r>
      <w:r w:rsidR="00CF591B" w:rsidRPr="007F29A2">
        <w:rPr>
          <w:sz w:val="24"/>
          <w:szCs w:val="24"/>
        </w:rPr>
        <w:t xml:space="preserve"> </w:t>
      </w:r>
      <w:r w:rsidRPr="007F29A2">
        <w:rPr>
          <w:sz w:val="24"/>
          <w:szCs w:val="24"/>
        </w:rPr>
        <w:lastRenderedPageBreak/>
        <w:t>accuracy and adaptability in dynamic network environments. This graph-based approach provides a more holistic view of interactions compared to traditional feature-based methods.</w:t>
      </w:r>
    </w:p>
    <w:p w14:paraId="5E5DF633" w14:textId="2A777230" w:rsidR="005F1B73" w:rsidRPr="00C549F0" w:rsidRDefault="00CF591B" w:rsidP="00C549F0">
      <w:pPr>
        <w:pStyle w:val="Heading2"/>
        <w:rPr>
          <w:i w:val="0"/>
          <w:iCs w:val="0"/>
        </w:rPr>
      </w:pPr>
      <w:bookmarkStart w:id="11" w:name="_Toc212842317"/>
      <w:proofErr w:type="gramStart"/>
      <w:r w:rsidRPr="00C549F0">
        <w:rPr>
          <w:i w:val="0"/>
          <w:iCs w:val="0"/>
        </w:rPr>
        <w:t xml:space="preserve">2.5 </w:t>
      </w:r>
      <w:r w:rsidR="005F1B73" w:rsidRPr="00C549F0">
        <w:rPr>
          <w:i w:val="0"/>
          <w:iCs w:val="0"/>
        </w:rPr>
        <w:t xml:space="preserve"> Visualization</w:t>
      </w:r>
      <w:proofErr w:type="gramEnd"/>
      <w:r w:rsidR="005F1B73" w:rsidRPr="00C549F0">
        <w:rPr>
          <w:i w:val="0"/>
          <w:iCs w:val="0"/>
        </w:rPr>
        <w:t xml:space="preserve"> Techniques in Cybersecurity</w:t>
      </w:r>
      <w:bookmarkEnd w:id="11"/>
    </w:p>
    <w:p w14:paraId="7B5A02B5" w14:textId="2F4A86BD" w:rsidR="007F29A2" w:rsidRPr="007F29A2" w:rsidRDefault="005F1B73" w:rsidP="00144B5B">
      <w:pPr>
        <w:spacing w:line="360" w:lineRule="auto"/>
        <w:ind w:right="118" w:firstLine="720"/>
        <w:rPr>
          <w:sz w:val="24"/>
          <w:szCs w:val="24"/>
        </w:rPr>
      </w:pPr>
      <w:r w:rsidRPr="007F29A2">
        <w:rPr>
          <w:sz w:val="24"/>
          <w:szCs w:val="24"/>
        </w:rPr>
        <w:t>Visualization remains an essential complement to AI-driven anomaly detection, enabling analysts to interpret hidden patterns in massive datasets. Conventional charts often fail under big data conditions, prompting the adoption of advanced methods like hive plots and heatmaps, which help visualize node interactions and highlight anomalous communication behaviors [7].</w:t>
      </w:r>
    </w:p>
    <w:p w14:paraId="000BCCA4" w14:textId="567C5DC3" w:rsidR="005F1B73" w:rsidRPr="00C549F0" w:rsidRDefault="00CF591B" w:rsidP="00C549F0">
      <w:pPr>
        <w:pStyle w:val="Heading2"/>
        <w:rPr>
          <w:i w:val="0"/>
          <w:iCs w:val="0"/>
        </w:rPr>
      </w:pPr>
      <w:bookmarkStart w:id="12" w:name="_Toc212842318"/>
      <w:r w:rsidRPr="00C549F0">
        <w:rPr>
          <w:i w:val="0"/>
          <w:iCs w:val="0"/>
        </w:rPr>
        <w:t>2.6</w:t>
      </w:r>
      <w:r w:rsidR="005F1B73" w:rsidRPr="00C549F0">
        <w:rPr>
          <w:i w:val="0"/>
          <w:iCs w:val="0"/>
        </w:rPr>
        <w:t xml:space="preserve"> Real-Time Adaptive Security and Network Detection &amp; Response (NDR)</w:t>
      </w:r>
      <w:bookmarkEnd w:id="12"/>
    </w:p>
    <w:p w14:paraId="35BE5D9F" w14:textId="591FD3C1" w:rsidR="007F29A2" w:rsidRPr="007F29A2" w:rsidRDefault="005F1B73" w:rsidP="00144B5B">
      <w:pPr>
        <w:spacing w:before="9" w:line="360" w:lineRule="auto"/>
        <w:ind w:right="49" w:firstLine="720"/>
        <w:jc w:val="both"/>
        <w:rPr>
          <w:sz w:val="24"/>
          <w:szCs w:val="24"/>
        </w:rPr>
      </w:pPr>
      <w:r w:rsidRPr="007F29A2">
        <w:rPr>
          <w:sz w:val="24"/>
          <w:szCs w:val="24"/>
        </w:rPr>
        <w:t>Modern security frameworks increasingly rely on adaptive systems that combine machine learning with continuous monitoring and automation. Wikipedia sources [8], [9] document that real-time adaptive security and NDR solutions apply behavioral analytics to network flows, providing visibility into lateral movements and encrypted traffic. Such adaptive models overcome the limitations of static, signature-based defenses by reacting dynamically to emerging threats.</w:t>
      </w:r>
    </w:p>
    <w:p w14:paraId="6FC9E6E0" w14:textId="66F8FB05" w:rsidR="005F1B73" w:rsidRPr="00C549F0" w:rsidRDefault="007F29A2" w:rsidP="00C549F0">
      <w:pPr>
        <w:pStyle w:val="Heading2"/>
        <w:rPr>
          <w:i w:val="0"/>
          <w:iCs w:val="0"/>
        </w:rPr>
      </w:pPr>
      <w:bookmarkStart w:id="13" w:name="_Toc212842319"/>
      <w:r w:rsidRPr="00C549F0">
        <w:rPr>
          <w:i w:val="0"/>
          <w:iCs w:val="0"/>
        </w:rPr>
        <w:t>2.7</w:t>
      </w:r>
      <w:r w:rsidR="005F1B73" w:rsidRPr="00C549F0">
        <w:rPr>
          <w:i w:val="0"/>
          <w:iCs w:val="0"/>
        </w:rPr>
        <w:t xml:space="preserve"> AI for Encrypted Traffic Anomaly Detection</w:t>
      </w:r>
      <w:bookmarkEnd w:id="13"/>
    </w:p>
    <w:p w14:paraId="2FAAFFE2" w14:textId="77777777" w:rsidR="005F1B73" w:rsidRPr="007F29A2" w:rsidRDefault="005F1B73" w:rsidP="007F29A2">
      <w:pPr>
        <w:spacing w:before="9" w:line="360" w:lineRule="auto"/>
        <w:ind w:right="49" w:firstLine="720"/>
        <w:jc w:val="both"/>
        <w:rPr>
          <w:sz w:val="24"/>
          <w:szCs w:val="24"/>
        </w:rPr>
      </w:pPr>
      <w:r w:rsidRPr="007F29A2">
        <w:rPr>
          <w:sz w:val="24"/>
          <w:szCs w:val="24"/>
        </w:rPr>
        <w:t xml:space="preserve">The growth of encrypted traffic poses significant challenges for traditional deep packet inspection (DPI). Ji et al. [3] provide a systematic review showing that AI-driven techniques can effectively detect anomalies over encrypted channels by leveraging flow metadata such as packet size, timing intervals, and SSL/TLS handshake features. These methods include machine learning and deep learning approaches such as SVM, CNN, LSTM, and </w:t>
      </w:r>
      <w:proofErr w:type="spellStart"/>
      <w:r w:rsidRPr="007F29A2">
        <w:rPr>
          <w:sz w:val="24"/>
          <w:szCs w:val="24"/>
        </w:rPr>
        <w:t>XGBoost</w:t>
      </w:r>
      <w:proofErr w:type="spellEnd"/>
      <w:r w:rsidRPr="007F29A2">
        <w:rPr>
          <w:sz w:val="24"/>
          <w:szCs w:val="24"/>
        </w:rPr>
        <w:t>, which have demonstrated robustness in detecting malicious traffic even without payload inspection.</w:t>
      </w:r>
    </w:p>
    <w:p w14:paraId="4E275924" w14:textId="2E4C432F" w:rsidR="005F1B73" w:rsidRPr="00C549F0" w:rsidRDefault="007F29A2" w:rsidP="00C549F0">
      <w:pPr>
        <w:pStyle w:val="Heading2"/>
        <w:rPr>
          <w:i w:val="0"/>
          <w:iCs w:val="0"/>
        </w:rPr>
      </w:pPr>
      <w:bookmarkStart w:id="14" w:name="_Toc212842320"/>
      <w:r w:rsidRPr="00C549F0">
        <w:rPr>
          <w:i w:val="0"/>
          <w:iCs w:val="0"/>
        </w:rPr>
        <w:t xml:space="preserve">2.8 </w:t>
      </w:r>
      <w:r w:rsidR="005F1B73" w:rsidRPr="00C549F0">
        <w:rPr>
          <w:i w:val="0"/>
          <w:iCs w:val="0"/>
        </w:rPr>
        <w:t>Explainable AI in Cybersecurity</w:t>
      </w:r>
      <w:bookmarkEnd w:id="14"/>
    </w:p>
    <w:p w14:paraId="5693A453" w14:textId="77777777" w:rsidR="005F1B73" w:rsidRPr="007F29A2" w:rsidRDefault="005F1B73" w:rsidP="007F29A2">
      <w:pPr>
        <w:spacing w:before="9" w:line="360" w:lineRule="auto"/>
        <w:ind w:right="49" w:firstLine="720"/>
        <w:jc w:val="both"/>
        <w:rPr>
          <w:sz w:val="24"/>
          <w:szCs w:val="24"/>
        </w:rPr>
      </w:pPr>
      <w:r w:rsidRPr="007F29A2">
        <w:rPr>
          <w:sz w:val="24"/>
          <w:szCs w:val="24"/>
        </w:rPr>
        <w:t>Finally, researchers are recognizing the importance of Explainable AI (XAI) in network anomaly detection. Zhang et al. [11] underline the need for interpretable models in cybersecurity, allowing analysts to understand why an event is flagged as anomalous. This not only builds trust but also aids in compliance with regulatory requirements.</w:t>
      </w:r>
    </w:p>
    <w:p w14:paraId="7913F3B8" w14:textId="77777777" w:rsidR="005F1B73" w:rsidRPr="007F29A2" w:rsidRDefault="005F1B73" w:rsidP="00170259">
      <w:pPr>
        <w:spacing w:before="9" w:line="360" w:lineRule="auto"/>
        <w:ind w:right="49"/>
        <w:jc w:val="both"/>
        <w:rPr>
          <w:sz w:val="24"/>
          <w:szCs w:val="24"/>
        </w:rPr>
      </w:pPr>
    </w:p>
    <w:p w14:paraId="5692B5D8" w14:textId="77777777" w:rsidR="005F1B73" w:rsidRPr="00043C07" w:rsidRDefault="005F1B73" w:rsidP="00170259">
      <w:pPr>
        <w:spacing w:before="9" w:line="360" w:lineRule="auto"/>
        <w:ind w:right="49"/>
        <w:jc w:val="both"/>
        <w:rPr>
          <w:sz w:val="24"/>
          <w:szCs w:val="24"/>
        </w:rPr>
      </w:pPr>
    </w:p>
    <w:p w14:paraId="2B5CE07F" w14:textId="650301AC" w:rsidR="005F1B73" w:rsidRDefault="007F29A2" w:rsidP="00170259">
      <w:pPr>
        <w:spacing w:before="9" w:line="360" w:lineRule="auto"/>
        <w:ind w:right="49"/>
        <w:jc w:val="both"/>
        <w:rPr>
          <w:sz w:val="24"/>
          <w:szCs w:val="24"/>
        </w:rPr>
      </w:pPr>
      <w:r>
        <w:rPr>
          <w:sz w:val="24"/>
          <w:szCs w:val="24"/>
        </w:rPr>
        <w:tab/>
      </w:r>
      <w:r>
        <w:rPr>
          <w:sz w:val="24"/>
          <w:szCs w:val="24"/>
        </w:rPr>
        <w:tab/>
      </w:r>
    </w:p>
    <w:p w14:paraId="07B66769" w14:textId="77777777" w:rsidR="007F29A2" w:rsidRPr="00043C07" w:rsidRDefault="007F29A2" w:rsidP="00170259">
      <w:pPr>
        <w:spacing w:before="9" w:line="360" w:lineRule="auto"/>
        <w:ind w:right="49"/>
        <w:jc w:val="both"/>
        <w:rPr>
          <w:sz w:val="24"/>
          <w:szCs w:val="24"/>
        </w:rPr>
      </w:pPr>
    </w:p>
    <w:p w14:paraId="1D39F168" w14:textId="350B7DD0" w:rsidR="005F1B73" w:rsidRPr="00C549F0" w:rsidRDefault="005F1B73" w:rsidP="00170259">
      <w:pPr>
        <w:spacing w:line="360" w:lineRule="auto"/>
        <w:ind w:right="49"/>
        <w:jc w:val="both"/>
        <w:rPr>
          <w:rStyle w:val="Heading1Char"/>
        </w:rPr>
      </w:pPr>
      <w:bookmarkStart w:id="15" w:name="_Toc212842321"/>
      <w:r w:rsidRPr="00C549F0">
        <w:rPr>
          <w:rStyle w:val="Heading1Char"/>
        </w:rPr>
        <w:t>CHAPTER 3</w:t>
      </w:r>
      <w:r w:rsidR="00144B5B">
        <w:rPr>
          <w:rStyle w:val="Heading1Char"/>
        </w:rPr>
        <w:t>:</w:t>
      </w:r>
      <w:r w:rsidRPr="00C549F0">
        <w:rPr>
          <w:rStyle w:val="Heading1Char"/>
        </w:rPr>
        <w:t xml:space="preserve"> PROBLEM DEFINITION AND OBJECTIVES</w:t>
      </w:r>
      <w:bookmarkEnd w:id="15"/>
    </w:p>
    <w:p w14:paraId="59DFA89E" w14:textId="77777777" w:rsidR="00D32899" w:rsidRPr="00C549F0" w:rsidRDefault="00D32899" w:rsidP="00C549F0">
      <w:pPr>
        <w:pStyle w:val="Heading2"/>
        <w:rPr>
          <w:i w:val="0"/>
          <w:iCs w:val="0"/>
        </w:rPr>
      </w:pPr>
      <w:bookmarkStart w:id="16" w:name="_Toc212842322"/>
      <w:r w:rsidRPr="00C549F0">
        <w:rPr>
          <w:i w:val="0"/>
          <w:iCs w:val="0"/>
        </w:rPr>
        <w:t>3.1 Problem Definition</w:t>
      </w:r>
      <w:bookmarkEnd w:id="16"/>
    </w:p>
    <w:p w14:paraId="74549A66" w14:textId="77777777" w:rsidR="00D32899" w:rsidRPr="007F29A2" w:rsidRDefault="00D32899" w:rsidP="007F29A2">
      <w:pPr>
        <w:spacing w:line="360" w:lineRule="auto"/>
        <w:ind w:right="49" w:firstLine="720"/>
        <w:jc w:val="both"/>
        <w:rPr>
          <w:sz w:val="24"/>
          <w:szCs w:val="24"/>
        </w:rPr>
      </w:pPr>
      <w:r w:rsidRPr="007F29A2">
        <w:rPr>
          <w:sz w:val="24"/>
          <w:szCs w:val="24"/>
        </w:rPr>
        <w:t>In today’s hyper-connected digital era, enterprise networks have evolved into complex ecosystems that integrate cloud computing, Internet of Things (IoT) devices, and remote work infrastructures. While this transformation enables scalability, productivity, and global collaboration, it has also dramatically expanded the cyber-attack surface of organizations. With thousands of interconnected devices, distributed services, and continuously flowing data, ensuring robust network security has become more challenging than ever.</w:t>
      </w:r>
    </w:p>
    <w:p w14:paraId="7EFC3124" w14:textId="14E66138" w:rsidR="007F29A2" w:rsidRPr="007F29A2" w:rsidRDefault="00D32899" w:rsidP="00170259">
      <w:pPr>
        <w:spacing w:line="360" w:lineRule="auto"/>
        <w:ind w:right="49"/>
        <w:jc w:val="both"/>
        <w:rPr>
          <w:sz w:val="24"/>
          <w:szCs w:val="24"/>
        </w:rPr>
      </w:pPr>
      <w:r w:rsidRPr="007F29A2">
        <w:rPr>
          <w:sz w:val="24"/>
          <w:szCs w:val="24"/>
        </w:rPr>
        <w:t>Traditional security solutions—such as signature-based Intrusion Detection Systems (IDS) and rule-based firewalls—are no longer sufficient to counter the scale and sophistication of modern threats. These legacy systems face multiple limitations:</w:t>
      </w:r>
    </w:p>
    <w:p w14:paraId="5877AE8D" w14:textId="77777777" w:rsidR="00D32899" w:rsidRPr="007F29A2" w:rsidRDefault="00D32899" w:rsidP="00170259">
      <w:pPr>
        <w:numPr>
          <w:ilvl w:val="0"/>
          <w:numId w:val="14"/>
        </w:numPr>
        <w:spacing w:line="360" w:lineRule="auto"/>
        <w:ind w:left="0" w:right="49" w:firstLine="0"/>
        <w:jc w:val="both"/>
        <w:rPr>
          <w:sz w:val="24"/>
          <w:szCs w:val="24"/>
        </w:rPr>
      </w:pPr>
      <w:r w:rsidRPr="007F29A2">
        <w:rPr>
          <w:b/>
          <w:bCs/>
          <w:sz w:val="24"/>
          <w:szCs w:val="24"/>
        </w:rPr>
        <w:t>High Data Volume:</w:t>
      </w:r>
      <w:r w:rsidRPr="007F29A2">
        <w:rPr>
          <w:sz w:val="24"/>
          <w:szCs w:val="24"/>
        </w:rPr>
        <w:t xml:space="preserve"> Enterprise networks generate enormous amounts of real-time traffic that must be continuously analyzed. Traditional tools often lack the computational efficiency to handle such data streams effectively.</w:t>
      </w:r>
    </w:p>
    <w:p w14:paraId="02703DF4" w14:textId="77777777" w:rsidR="00D32899" w:rsidRPr="007F29A2" w:rsidRDefault="00D32899" w:rsidP="00170259">
      <w:pPr>
        <w:numPr>
          <w:ilvl w:val="0"/>
          <w:numId w:val="14"/>
        </w:numPr>
        <w:spacing w:line="360" w:lineRule="auto"/>
        <w:ind w:left="0" w:right="49" w:firstLine="0"/>
        <w:jc w:val="both"/>
        <w:rPr>
          <w:sz w:val="24"/>
          <w:szCs w:val="24"/>
        </w:rPr>
      </w:pPr>
      <w:r w:rsidRPr="007F29A2">
        <w:rPr>
          <w:b/>
          <w:bCs/>
          <w:sz w:val="24"/>
          <w:szCs w:val="24"/>
        </w:rPr>
        <w:t>Encrypted Traffic:</w:t>
      </w:r>
      <w:r w:rsidRPr="007F29A2">
        <w:rPr>
          <w:sz w:val="24"/>
          <w:szCs w:val="24"/>
        </w:rPr>
        <w:t xml:space="preserve"> With the rise of encryption protocols, deep packet inspection becomes increasingly difficult, leaving significant blind spots in threat detection.</w:t>
      </w:r>
    </w:p>
    <w:p w14:paraId="27056E3E" w14:textId="77777777" w:rsidR="00D32899" w:rsidRPr="007F29A2" w:rsidRDefault="00D32899" w:rsidP="00170259">
      <w:pPr>
        <w:numPr>
          <w:ilvl w:val="0"/>
          <w:numId w:val="14"/>
        </w:numPr>
        <w:spacing w:line="360" w:lineRule="auto"/>
        <w:ind w:left="0" w:right="49" w:firstLine="0"/>
        <w:jc w:val="both"/>
        <w:rPr>
          <w:sz w:val="24"/>
          <w:szCs w:val="24"/>
        </w:rPr>
      </w:pPr>
      <w:r w:rsidRPr="007F29A2">
        <w:rPr>
          <w:b/>
          <w:bCs/>
          <w:sz w:val="24"/>
          <w:szCs w:val="24"/>
        </w:rPr>
        <w:t>Unknown and Zero-Day Threats:</w:t>
      </w:r>
      <w:r w:rsidRPr="007F29A2">
        <w:rPr>
          <w:sz w:val="24"/>
          <w:szCs w:val="24"/>
        </w:rPr>
        <w:t xml:space="preserve"> Rule-based and signature-driven systems rely on predefined attack patterns. As a result, they fail to detect emerging or unknown attacks that do not match existing signatures.</w:t>
      </w:r>
    </w:p>
    <w:p w14:paraId="166307A3" w14:textId="77777777" w:rsidR="00D32899" w:rsidRPr="007F29A2" w:rsidRDefault="00D32899" w:rsidP="00170259">
      <w:pPr>
        <w:numPr>
          <w:ilvl w:val="0"/>
          <w:numId w:val="14"/>
        </w:numPr>
        <w:spacing w:line="360" w:lineRule="auto"/>
        <w:ind w:left="0" w:right="49" w:firstLine="0"/>
        <w:jc w:val="both"/>
        <w:rPr>
          <w:sz w:val="24"/>
          <w:szCs w:val="24"/>
        </w:rPr>
      </w:pPr>
      <w:r w:rsidRPr="007F29A2">
        <w:rPr>
          <w:b/>
          <w:bCs/>
          <w:sz w:val="24"/>
          <w:szCs w:val="24"/>
        </w:rPr>
        <w:t>Limited Visualization:</w:t>
      </w:r>
      <w:r w:rsidRPr="007F29A2">
        <w:rPr>
          <w:sz w:val="24"/>
          <w:szCs w:val="24"/>
        </w:rPr>
        <w:t xml:space="preserve"> Many existing solutions generate raw alerts and logs but lack advanced visualization capabilities, making it difficult for analysts to interpret network behavior and uncover hidden attack patterns.</w:t>
      </w:r>
    </w:p>
    <w:p w14:paraId="7028AACA" w14:textId="77777777" w:rsidR="00D32899" w:rsidRPr="007F29A2" w:rsidRDefault="00D32899" w:rsidP="00170259">
      <w:pPr>
        <w:numPr>
          <w:ilvl w:val="0"/>
          <w:numId w:val="14"/>
        </w:numPr>
        <w:spacing w:line="360" w:lineRule="auto"/>
        <w:ind w:left="0" w:right="49" w:firstLine="0"/>
        <w:jc w:val="both"/>
        <w:rPr>
          <w:sz w:val="24"/>
          <w:szCs w:val="24"/>
        </w:rPr>
      </w:pPr>
      <w:r w:rsidRPr="007F29A2">
        <w:rPr>
          <w:b/>
          <w:bCs/>
          <w:sz w:val="24"/>
          <w:szCs w:val="24"/>
        </w:rPr>
        <w:t>IoT Complexity:</w:t>
      </w:r>
      <w:r w:rsidRPr="007F29A2">
        <w:rPr>
          <w:sz w:val="24"/>
          <w:szCs w:val="24"/>
        </w:rPr>
        <w:t xml:space="preserve"> The growing integration of IoT devices—each with unique communication patterns and security weaknesses—further complicates monitoring and threat identification.</w:t>
      </w:r>
    </w:p>
    <w:p w14:paraId="40914BF0" w14:textId="77777777" w:rsidR="00D32899" w:rsidRPr="007F29A2" w:rsidRDefault="00D32899" w:rsidP="00170259">
      <w:pPr>
        <w:spacing w:line="360" w:lineRule="auto"/>
        <w:ind w:right="49"/>
        <w:jc w:val="both"/>
        <w:rPr>
          <w:sz w:val="24"/>
          <w:szCs w:val="24"/>
        </w:rPr>
      </w:pPr>
    </w:p>
    <w:p w14:paraId="248F31C6" w14:textId="708EEBA0" w:rsidR="00D32899" w:rsidRPr="007F29A2" w:rsidRDefault="00D32899" w:rsidP="00170259">
      <w:pPr>
        <w:spacing w:line="360" w:lineRule="auto"/>
        <w:ind w:right="49"/>
        <w:jc w:val="both"/>
        <w:rPr>
          <w:sz w:val="24"/>
          <w:szCs w:val="24"/>
        </w:rPr>
      </w:pPr>
    </w:p>
    <w:p w14:paraId="3F325813" w14:textId="77777777" w:rsidR="00D32899" w:rsidRPr="007F29A2" w:rsidRDefault="00D32899" w:rsidP="00170259">
      <w:pPr>
        <w:spacing w:line="360" w:lineRule="auto"/>
        <w:ind w:right="49"/>
        <w:jc w:val="both"/>
        <w:rPr>
          <w:sz w:val="24"/>
          <w:szCs w:val="24"/>
        </w:rPr>
      </w:pPr>
    </w:p>
    <w:p w14:paraId="331BEB7A" w14:textId="571AC610" w:rsidR="00D32899" w:rsidRPr="007F29A2" w:rsidRDefault="00D32899" w:rsidP="00170259">
      <w:pPr>
        <w:spacing w:line="360" w:lineRule="auto"/>
        <w:ind w:right="49"/>
        <w:jc w:val="both"/>
        <w:rPr>
          <w:sz w:val="24"/>
          <w:szCs w:val="24"/>
        </w:rPr>
      </w:pPr>
    </w:p>
    <w:p w14:paraId="2449710E" w14:textId="77777777" w:rsidR="00D32899" w:rsidRPr="007F29A2" w:rsidRDefault="00D32899" w:rsidP="00170259">
      <w:pPr>
        <w:spacing w:line="360" w:lineRule="auto"/>
        <w:ind w:right="49"/>
        <w:jc w:val="both"/>
        <w:rPr>
          <w:sz w:val="24"/>
          <w:szCs w:val="24"/>
        </w:rPr>
      </w:pPr>
    </w:p>
    <w:p w14:paraId="29A45B2C" w14:textId="03EE1829" w:rsidR="00D32899" w:rsidRPr="007F29A2" w:rsidRDefault="007F29A2" w:rsidP="00170259">
      <w:pPr>
        <w:spacing w:line="360" w:lineRule="auto"/>
        <w:ind w:right="49"/>
        <w:jc w:val="both"/>
        <w:rPr>
          <w:sz w:val="24"/>
          <w:szCs w:val="24"/>
        </w:rPr>
      </w:pPr>
      <w:r w:rsidRPr="007F29A2">
        <w:rPr>
          <w:noProof/>
          <w:sz w:val="24"/>
          <w:szCs w:val="24"/>
        </w:rPr>
        <w:lastRenderedPageBreak/>
        <w:drawing>
          <wp:anchor distT="0" distB="0" distL="114300" distR="114300" simplePos="0" relativeHeight="251666432" behindDoc="1" locked="0" layoutInCell="1" allowOverlap="1" wp14:anchorId="6DA5C989" wp14:editId="60217E63">
            <wp:simplePos x="0" y="0"/>
            <wp:positionH relativeFrom="page">
              <wp:posOffset>1892753</wp:posOffset>
            </wp:positionH>
            <wp:positionV relativeFrom="margin">
              <wp:align>top</wp:align>
            </wp:positionV>
            <wp:extent cx="4391025" cy="4391025"/>
            <wp:effectExtent l="0" t="0" r="9525" b="9525"/>
            <wp:wrapNone/>
            <wp:docPr id="160769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228" name="Picture 160769228"/>
                    <pic:cNvPicPr/>
                  </pic:nvPicPr>
                  <pic:blipFill>
                    <a:blip r:embed="rId16">
                      <a:extLst>
                        <a:ext uri="{28A0092B-C50C-407E-A947-70E740481C1C}">
                          <a14:useLocalDpi xmlns:a14="http://schemas.microsoft.com/office/drawing/2010/main" val="0"/>
                        </a:ext>
                      </a:extLst>
                    </a:blip>
                    <a:stretch>
                      <a:fillRect/>
                    </a:stretch>
                  </pic:blipFill>
                  <pic:spPr>
                    <a:xfrm>
                      <a:off x="0" y="0"/>
                      <a:ext cx="4391025" cy="4391025"/>
                    </a:xfrm>
                    <a:prstGeom prst="rect">
                      <a:avLst/>
                    </a:prstGeom>
                  </pic:spPr>
                </pic:pic>
              </a:graphicData>
            </a:graphic>
            <wp14:sizeRelH relativeFrom="margin">
              <wp14:pctWidth>0</wp14:pctWidth>
            </wp14:sizeRelH>
            <wp14:sizeRelV relativeFrom="margin">
              <wp14:pctHeight>0</wp14:pctHeight>
            </wp14:sizeRelV>
          </wp:anchor>
        </w:drawing>
      </w:r>
    </w:p>
    <w:p w14:paraId="3FB90D4B" w14:textId="77777777" w:rsidR="00D32899" w:rsidRPr="007F29A2" w:rsidRDefault="00D32899" w:rsidP="00170259">
      <w:pPr>
        <w:spacing w:line="360" w:lineRule="auto"/>
        <w:ind w:right="49"/>
        <w:jc w:val="both"/>
        <w:rPr>
          <w:sz w:val="24"/>
          <w:szCs w:val="24"/>
        </w:rPr>
      </w:pPr>
    </w:p>
    <w:p w14:paraId="60696A4D" w14:textId="5ADEA7E3" w:rsidR="00D32899" w:rsidRPr="007F29A2" w:rsidRDefault="00D32899" w:rsidP="00170259">
      <w:pPr>
        <w:spacing w:line="360" w:lineRule="auto"/>
        <w:ind w:right="49"/>
        <w:jc w:val="both"/>
        <w:rPr>
          <w:sz w:val="24"/>
          <w:szCs w:val="24"/>
        </w:rPr>
      </w:pPr>
    </w:p>
    <w:p w14:paraId="2EDFA14E" w14:textId="5C17463A" w:rsidR="00D32899" w:rsidRPr="007F29A2" w:rsidRDefault="00D32899" w:rsidP="00170259">
      <w:pPr>
        <w:spacing w:line="360" w:lineRule="auto"/>
        <w:ind w:right="49"/>
        <w:jc w:val="both"/>
        <w:rPr>
          <w:sz w:val="24"/>
          <w:szCs w:val="24"/>
        </w:rPr>
      </w:pPr>
    </w:p>
    <w:p w14:paraId="2A7A5490" w14:textId="698C4B37" w:rsidR="006D42C0" w:rsidRPr="007F29A2" w:rsidRDefault="006D42C0" w:rsidP="00170259">
      <w:pPr>
        <w:spacing w:line="360" w:lineRule="auto"/>
        <w:ind w:right="49"/>
        <w:jc w:val="both"/>
        <w:rPr>
          <w:sz w:val="24"/>
          <w:szCs w:val="24"/>
        </w:rPr>
      </w:pPr>
    </w:p>
    <w:p w14:paraId="66B9ADB4" w14:textId="0D7311B2" w:rsidR="006D42C0" w:rsidRPr="007F29A2" w:rsidRDefault="006D42C0" w:rsidP="00170259">
      <w:pPr>
        <w:spacing w:line="360" w:lineRule="auto"/>
        <w:ind w:right="49"/>
        <w:jc w:val="both"/>
        <w:rPr>
          <w:sz w:val="24"/>
          <w:szCs w:val="24"/>
        </w:rPr>
      </w:pPr>
    </w:p>
    <w:p w14:paraId="3418C5CF" w14:textId="77777777" w:rsidR="006D42C0" w:rsidRPr="007F29A2" w:rsidRDefault="006D42C0" w:rsidP="00170259">
      <w:pPr>
        <w:spacing w:line="360" w:lineRule="auto"/>
        <w:ind w:right="49"/>
        <w:jc w:val="both"/>
        <w:rPr>
          <w:sz w:val="24"/>
          <w:szCs w:val="24"/>
        </w:rPr>
      </w:pPr>
    </w:p>
    <w:p w14:paraId="28F081D3" w14:textId="77777777" w:rsidR="006D42C0" w:rsidRPr="007F29A2" w:rsidRDefault="006D42C0" w:rsidP="00170259">
      <w:pPr>
        <w:spacing w:line="360" w:lineRule="auto"/>
        <w:ind w:right="49"/>
        <w:jc w:val="both"/>
        <w:rPr>
          <w:sz w:val="24"/>
          <w:szCs w:val="24"/>
        </w:rPr>
      </w:pPr>
    </w:p>
    <w:p w14:paraId="03D0FAFD" w14:textId="7EEB5C7F" w:rsidR="006D42C0" w:rsidRPr="007F29A2" w:rsidRDefault="006D42C0" w:rsidP="00170259">
      <w:pPr>
        <w:spacing w:line="360" w:lineRule="auto"/>
        <w:ind w:right="49"/>
        <w:jc w:val="both"/>
        <w:rPr>
          <w:sz w:val="24"/>
          <w:szCs w:val="24"/>
        </w:rPr>
      </w:pPr>
    </w:p>
    <w:p w14:paraId="4D72FAA3" w14:textId="77777777" w:rsidR="006D42C0" w:rsidRPr="007F29A2" w:rsidRDefault="006D42C0" w:rsidP="00170259">
      <w:pPr>
        <w:spacing w:line="360" w:lineRule="auto"/>
        <w:ind w:right="49"/>
        <w:jc w:val="both"/>
        <w:rPr>
          <w:sz w:val="24"/>
          <w:szCs w:val="24"/>
        </w:rPr>
      </w:pPr>
    </w:p>
    <w:p w14:paraId="37EAD78A" w14:textId="77777777" w:rsidR="006D42C0" w:rsidRPr="007F29A2" w:rsidRDefault="006D42C0" w:rsidP="00170259">
      <w:pPr>
        <w:spacing w:line="360" w:lineRule="auto"/>
        <w:ind w:right="49"/>
        <w:jc w:val="both"/>
        <w:rPr>
          <w:sz w:val="24"/>
          <w:szCs w:val="24"/>
        </w:rPr>
      </w:pPr>
    </w:p>
    <w:p w14:paraId="1E0FC418" w14:textId="77777777" w:rsidR="006D42C0" w:rsidRPr="007F29A2" w:rsidRDefault="006D42C0" w:rsidP="00170259">
      <w:pPr>
        <w:spacing w:line="360" w:lineRule="auto"/>
        <w:ind w:right="49"/>
        <w:jc w:val="both"/>
        <w:rPr>
          <w:sz w:val="24"/>
          <w:szCs w:val="24"/>
        </w:rPr>
      </w:pPr>
    </w:p>
    <w:p w14:paraId="566823CF" w14:textId="77777777" w:rsidR="006D42C0" w:rsidRPr="007F29A2" w:rsidRDefault="006D42C0" w:rsidP="00170259">
      <w:pPr>
        <w:spacing w:line="360" w:lineRule="auto"/>
        <w:ind w:right="49"/>
        <w:jc w:val="both"/>
        <w:rPr>
          <w:sz w:val="24"/>
          <w:szCs w:val="24"/>
        </w:rPr>
      </w:pPr>
    </w:p>
    <w:p w14:paraId="53AFEF6F" w14:textId="77777777" w:rsidR="006D42C0" w:rsidRPr="007F29A2" w:rsidRDefault="006D42C0" w:rsidP="00170259">
      <w:pPr>
        <w:spacing w:line="360" w:lineRule="auto"/>
        <w:ind w:right="49"/>
        <w:jc w:val="both"/>
        <w:rPr>
          <w:sz w:val="24"/>
          <w:szCs w:val="24"/>
        </w:rPr>
      </w:pPr>
    </w:p>
    <w:p w14:paraId="3F568977" w14:textId="77777777" w:rsidR="006D42C0" w:rsidRDefault="006D42C0" w:rsidP="00170259">
      <w:pPr>
        <w:spacing w:line="360" w:lineRule="auto"/>
        <w:ind w:right="49"/>
        <w:jc w:val="both"/>
        <w:rPr>
          <w:sz w:val="24"/>
          <w:szCs w:val="24"/>
        </w:rPr>
      </w:pPr>
    </w:p>
    <w:p w14:paraId="35A1EA7A" w14:textId="77777777" w:rsidR="007F29A2" w:rsidRDefault="007F29A2" w:rsidP="00170259">
      <w:pPr>
        <w:spacing w:line="360" w:lineRule="auto"/>
        <w:ind w:right="49"/>
        <w:jc w:val="both"/>
        <w:rPr>
          <w:sz w:val="24"/>
          <w:szCs w:val="24"/>
        </w:rPr>
      </w:pPr>
    </w:p>
    <w:p w14:paraId="4E956C2A" w14:textId="77777777" w:rsidR="007F29A2" w:rsidRDefault="007F29A2" w:rsidP="00170259">
      <w:pPr>
        <w:spacing w:line="360" w:lineRule="auto"/>
        <w:ind w:right="49"/>
        <w:jc w:val="both"/>
        <w:rPr>
          <w:sz w:val="24"/>
          <w:szCs w:val="24"/>
        </w:rPr>
      </w:pPr>
    </w:p>
    <w:p w14:paraId="5EA543DE" w14:textId="0DE0AA83" w:rsidR="007F29A2" w:rsidRPr="007F29A2" w:rsidRDefault="007F29A2" w:rsidP="007F29A2">
      <w:pPr>
        <w:spacing w:line="360" w:lineRule="auto"/>
        <w:ind w:right="49"/>
        <w:jc w:val="center"/>
        <w:rPr>
          <w:b/>
          <w:bCs/>
          <w:sz w:val="24"/>
          <w:szCs w:val="24"/>
        </w:rPr>
      </w:pPr>
      <w:r w:rsidRPr="007F29A2">
        <w:rPr>
          <w:b/>
          <w:bCs/>
          <w:sz w:val="24"/>
          <w:szCs w:val="24"/>
        </w:rPr>
        <w:t xml:space="preserve">Fig </w:t>
      </w:r>
      <w:r w:rsidR="00144B5B">
        <w:rPr>
          <w:b/>
          <w:bCs/>
          <w:sz w:val="24"/>
          <w:szCs w:val="24"/>
        </w:rPr>
        <w:t>3.1</w:t>
      </w:r>
    </w:p>
    <w:p w14:paraId="19968CF1" w14:textId="77777777" w:rsidR="00D32899" w:rsidRPr="007F29A2" w:rsidRDefault="00D32899" w:rsidP="00170259">
      <w:pPr>
        <w:spacing w:line="360" w:lineRule="auto"/>
        <w:ind w:right="49"/>
        <w:jc w:val="both"/>
        <w:rPr>
          <w:sz w:val="24"/>
          <w:szCs w:val="24"/>
        </w:rPr>
      </w:pPr>
    </w:p>
    <w:p w14:paraId="632CF886" w14:textId="77777777" w:rsidR="00D32899" w:rsidRPr="007F29A2" w:rsidRDefault="00D32899" w:rsidP="00170259">
      <w:pPr>
        <w:spacing w:line="360" w:lineRule="auto"/>
        <w:ind w:right="49"/>
        <w:jc w:val="both"/>
        <w:rPr>
          <w:sz w:val="24"/>
          <w:szCs w:val="24"/>
        </w:rPr>
      </w:pPr>
      <w:r w:rsidRPr="007F29A2">
        <w:rPr>
          <w:sz w:val="24"/>
          <w:szCs w:val="24"/>
        </w:rPr>
        <w:t>These challenges highlight an urgent need for an AI-driven, adaptive, and visualization-focused cybersecurity framework capable of understanding, detecting, and responding to threats dynamically.</w:t>
      </w:r>
      <w:r w:rsidRPr="007F29A2">
        <w:rPr>
          <w:sz w:val="24"/>
          <w:szCs w:val="24"/>
        </w:rPr>
        <w:br/>
        <w:t>An ideal solution must not only process high-speed network data but also learn from behavior, detect unknown attacks, visualize anomalies, and support analysts in making informed, data-driven security decisions.</w:t>
      </w:r>
    </w:p>
    <w:p w14:paraId="4F47114F" w14:textId="3FA9BE69" w:rsidR="00D32899" w:rsidRPr="007F29A2" w:rsidRDefault="00D32899" w:rsidP="00170259">
      <w:pPr>
        <w:spacing w:line="360" w:lineRule="auto"/>
        <w:ind w:right="49"/>
        <w:jc w:val="both"/>
        <w:rPr>
          <w:sz w:val="24"/>
          <w:szCs w:val="24"/>
        </w:rPr>
      </w:pPr>
    </w:p>
    <w:p w14:paraId="704A5E83" w14:textId="77777777" w:rsidR="006D42C0" w:rsidRPr="007F29A2" w:rsidRDefault="006D42C0" w:rsidP="00170259">
      <w:pPr>
        <w:spacing w:line="360" w:lineRule="auto"/>
        <w:ind w:right="49"/>
        <w:jc w:val="both"/>
        <w:rPr>
          <w:sz w:val="24"/>
          <w:szCs w:val="24"/>
        </w:rPr>
      </w:pPr>
    </w:p>
    <w:p w14:paraId="01BB483D" w14:textId="77777777" w:rsidR="006D42C0" w:rsidRPr="007F29A2" w:rsidRDefault="006D42C0" w:rsidP="00170259">
      <w:pPr>
        <w:spacing w:line="360" w:lineRule="auto"/>
        <w:ind w:right="49"/>
        <w:jc w:val="both"/>
        <w:rPr>
          <w:sz w:val="24"/>
          <w:szCs w:val="24"/>
        </w:rPr>
      </w:pPr>
    </w:p>
    <w:p w14:paraId="07F2A4BD" w14:textId="77777777" w:rsidR="006D42C0" w:rsidRPr="007F29A2" w:rsidRDefault="006D42C0" w:rsidP="00170259">
      <w:pPr>
        <w:spacing w:line="360" w:lineRule="auto"/>
        <w:ind w:right="49"/>
        <w:jc w:val="both"/>
        <w:rPr>
          <w:sz w:val="24"/>
          <w:szCs w:val="24"/>
        </w:rPr>
      </w:pPr>
    </w:p>
    <w:p w14:paraId="4C2BC9A3" w14:textId="77777777" w:rsidR="006D42C0" w:rsidRPr="007F29A2" w:rsidRDefault="006D42C0" w:rsidP="00170259">
      <w:pPr>
        <w:spacing w:line="360" w:lineRule="auto"/>
        <w:ind w:right="49"/>
        <w:jc w:val="both"/>
        <w:rPr>
          <w:sz w:val="24"/>
          <w:szCs w:val="24"/>
        </w:rPr>
      </w:pPr>
    </w:p>
    <w:p w14:paraId="17D54E2B" w14:textId="77777777" w:rsidR="006D42C0" w:rsidRPr="007F29A2" w:rsidRDefault="006D42C0" w:rsidP="00170259">
      <w:pPr>
        <w:spacing w:line="360" w:lineRule="auto"/>
        <w:ind w:right="49"/>
        <w:jc w:val="both"/>
        <w:rPr>
          <w:sz w:val="24"/>
          <w:szCs w:val="24"/>
        </w:rPr>
      </w:pPr>
    </w:p>
    <w:p w14:paraId="2A2A9BF9" w14:textId="77777777" w:rsidR="006D42C0" w:rsidRPr="007F29A2" w:rsidRDefault="006D42C0" w:rsidP="00170259">
      <w:pPr>
        <w:spacing w:line="360" w:lineRule="auto"/>
        <w:ind w:right="49"/>
        <w:jc w:val="both"/>
        <w:rPr>
          <w:sz w:val="24"/>
          <w:szCs w:val="24"/>
        </w:rPr>
      </w:pPr>
    </w:p>
    <w:p w14:paraId="67FE5C15" w14:textId="241F79A2" w:rsidR="007F29A2" w:rsidRPr="00C549F0" w:rsidRDefault="00D32899" w:rsidP="00C549F0">
      <w:pPr>
        <w:pStyle w:val="Heading2"/>
        <w:rPr>
          <w:i w:val="0"/>
          <w:iCs w:val="0"/>
        </w:rPr>
      </w:pPr>
      <w:bookmarkStart w:id="17" w:name="_Toc212842323"/>
      <w:r w:rsidRPr="00C549F0">
        <w:rPr>
          <w:i w:val="0"/>
          <w:iCs w:val="0"/>
        </w:rPr>
        <w:lastRenderedPageBreak/>
        <w:t xml:space="preserve">3.2 Need for </w:t>
      </w:r>
      <w:proofErr w:type="spellStart"/>
      <w:r w:rsidRPr="00C549F0">
        <w:rPr>
          <w:i w:val="0"/>
          <w:iCs w:val="0"/>
        </w:rPr>
        <w:t>GuardELNS</w:t>
      </w:r>
      <w:bookmarkEnd w:id="17"/>
      <w:proofErr w:type="spellEnd"/>
    </w:p>
    <w:p w14:paraId="138E7588" w14:textId="77777777" w:rsidR="007F29A2" w:rsidRDefault="00D32899" w:rsidP="007F29A2">
      <w:pPr>
        <w:spacing w:line="360" w:lineRule="auto"/>
        <w:ind w:right="49" w:firstLine="720"/>
        <w:jc w:val="both"/>
        <w:rPr>
          <w:sz w:val="24"/>
          <w:szCs w:val="24"/>
        </w:rPr>
      </w:pPr>
      <w:r w:rsidRPr="007F29A2">
        <w:rPr>
          <w:sz w:val="24"/>
          <w:szCs w:val="24"/>
        </w:rPr>
        <w:t>The increasing sophistication of cyberattacks demands a paradigm shift from reactive defense</w:t>
      </w:r>
      <w:r w:rsidR="007F29A2">
        <w:rPr>
          <w:sz w:val="24"/>
          <w:szCs w:val="24"/>
        </w:rPr>
        <w:t xml:space="preserve"> </w:t>
      </w:r>
      <w:r w:rsidRPr="007F29A2">
        <w:rPr>
          <w:sz w:val="24"/>
          <w:szCs w:val="24"/>
        </w:rPr>
        <w:t>mechanisms to intelligent, proactive, and self-adaptive security systems.</w:t>
      </w:r>
      <w:r w:rsidR="007F29A2">
        <w:rPr>
          <w:sz w:val="24"/>
          <w:szCs w:val="24"/>
        </w:rPr>
        <w:t xml:space="preserve"> </w:t>
      </w:r>
      <w:r w:rsidRPr="007F29A2">
        <w:rPr>
          <w:sz w:val="24"/>
          <w:szCs w:val="24"/>
        </w:rPr>
        <w:t xml:space="preserve">This is where </w:t>
      </w:r>
      <w:proofErr w:type="spellStart"/>
      <w:r w:rsidRPr="007F29A2">
        <w:rPr>
          <w:sz w:val="24"/>
          <w:szCs w:val="24"/>
        </w:rPr>
        <w:t>GuardELNS</w:t>
      </w:r>
      <w:proofErr w:type="spellEnd"/>
      <w:r w:rsidRPr="007F29A2">
        <w:rPr>
          <w:sz w:val="24"/>
          <w:szCs w:val="24"/>
        </w:rPr>
        <w:t xml:space="preserve"> (Guard for Enterprise-Level Network Security) comes into play</w:t>
      </w:r>
      <w:r w:rsidR="007F29A2">
        <w:rPr>
          <w:sz w:val="24"/>
          <w:szCs w:val="24"/>
        </w:rPr>
        <w:t xml:space="preserve">. </w:t>
      </w:r>
    </w:p>
    <w:p w14:paraId="317CCFBD" w14:textId="77777777" w:rsidR="007F29A2" w:rsidRDefault="007F29A2" w:rsidP="007F29A2">
      <w:pPr>
        <w:spacing w:line="360" w:lineRule="auto"/>
        <w:ind w:right="49"/>
        <w:jc w:val="both"/>
        <w:rPr>
          <w:sz w:val="24"/>
          <w:szCs w:val="24"/>
        </w:rPr>
      </w:pPr>
    </w:p>
    <w:p w14:paraId="46D25528" w14:textId="77777777" w:rsidR="007F29A2" w:rsidRDefault="00D32899" w:rsidP="00170259">
      <w:pPr>
        <w:spacing w:line="360" w:lineRule="auto"/>
        <w:ind w:right="49"/>
        <w:jc w:val="both"/>
        <w:rPr>
          <w:sz w:val="24"/>
          <w:szCs w:val="24"/>
        </w:rPr>
      </w:pPr>
      <w:proofErr w:type="spellStart"/>
      <w:r w:rsidRPr="007F29A2">
        <w:rPr>
          <w:sz w:val="24"/>
          <w:szCs w:val="24"/>
        </w:rPr>
        <w:t>GuardELNS</w:t>
      </w:r>
      <w:proofErr w:type="spellEnd"/>
      <w:r w:rsidRPr="007F29A2">
        <w:rPr>
          <w:sz w:val="24"/>
          <w:szCs w:val="24"/>
        </w:rPr>
        <w:t xml:space="preserve"> is designed as an AI-powered, multi-layered defense framework that overcomes the limitations of traditional systems by integrating Artificial Intelligence (AI), Machine Learning (ML), and real-time analytics into a unified cybersecurity solution.</w:t>
      </w:r>
    </w:p>
    <w:p w14:paraId="0DE04C8E" w14:textId="77777777" w:rsidR="007F29A2" w:rsidRDefault="007F29A2" w:rsidP="00170259">
      <w:pPr>
        <w:spacing w:line="360" w:lineRule="auto"/>
        <w:ind w:right="49"/>
        <w:jc w:val="both"/>
        <w:rPr>
          <w:sz w:val="24"/>
          <w:szCs w:val="24"/>
        </w:rPr>
      </w:pPr>
    </w:p>
    <w:p w14:paraId="328C294A" w14:textId="0E19C67C" w:rsidR="00D32899" w:rsidRPr="007F29A2" w:rsidRDefault="00D32899" w:rsidP="00170259">
      <w:pPr>
        <w:spacing w:line="360" w:lineRule="auto"/>
        <w:ind w:right="49"/>
        <w:jc w:val="both"/>
        <w:rPr>
          <w:sz w:val="24"/>
          <w:szCs w:val="24"/>
        </w:rPr>
      </w:pPr>
      <w:r w:rsidRPr="007F29A2">
        <w:rPr>
          <w:sz w:val="24"/>
          <w:szCs w:val="24"/>
        </w:rPr>
        <w:t>Such a system is needed because it can:</w:t>
      </w:r>
    </w:p>
    <w:p w14:paraId="4618CD8E" w14:textId="77777777" w:rsidR="00D32899" w:rsidRPr="007F29A2" w:rsidRDefault="00D32899" w:rsidP="007F29A2">
      <w:pPr>
        <w:pStyle w:val="ListParagraph"/>
        <w:numPr>
          <w:ilvl w:val="0"/>
          <w:numId w:val="28"/>
        </w:numPr>
        <w:spacing w:line="360" w:lineRule="auto"/>
        <w:ind w:right="49"/>
        <w:jc w:val="both"/>
        <w:rPr>
          <w:sz w:val="24"/>
          <w:szCs w:val="24"/>
        </w:rPr>
      </w:pPr>
      <w:r w:rsidRPr="007F29A2">
        <w:rPr>
          <w:sz w:val="24"/>
          <w:szCs w:val="24"/>
        </w:rPr>
        <w:t>Monitor network traffic in real time with high accuracy and computational efficiency.</w:t>
      </w:r>
    </w:p>
    <w:p w14:paraId="409299FA" w14:textId="77777777" w:rsidR="00D32899" w:rsidRPr="007F29A2" w:rsidRDefault="00D32899" w:rsidP="007F29A2">
      <w:pPr>
        <w:pStyle w:val="ListParagraph"/>
        <w:numPr>
          <w:ilvl w:val="0"/>
          <w:numId w:val="28"/>
        </w:numPr>
        <w:spacing w:line="360" w:lineRule="auto"/>
        <w:ind w:right="49"/>
        <w:jc w:val="both"/>
        <w:rPr>
          <w:sz w:val="24"/>
          <w:szCs w:val="24"/>
        </w:rPr>
      </w:pPr>
      <w:r w:rsidRPr="007F29A2">
        <w:rPr>
          <w:sz w:val="24"/>
          <w:szCs w:val="24"/>
        </w:rPr>
        <w:t>Operate effectively with limited data, leveraging unsupervised learning to detect anomalies without depending solely on large labeled datasets.</w:t>
      </w:r>
    </w:p>
    <w:p w14:paraId="5329DA0B" w14:textId="77777777" w:rsidR="00D32899" w:rsidRPr="007F29A2" w:rsidRDefault="00D32899" w:rsidP="007F29A2">
      <w:pPr>
        <w:pStyle w:val="ListParagraph"/>
        <w:numPr>
          <w:ilvl w:val="0"/>
          <w:numId w:val="28"/>
        </w:numPr>
        <w:spacing w:line="360" w:lineRule="auto"/>
        <w:ind w:right="49"/>
        <w:jc w:val="both"/>
        <w:rPr>
          <w:sz w:val="24"/>
          <w:szCs w:val="24"/>
        </w:rPr>
      </w:pPr>
      <w:r w:rsidRPr="007F29A2">
        <w:rPr>
          <w:sz w:val="24"/>
          <w:szCs w:val="24"/>
        </w:rPr>
        <w:t>Provide explainable insights, using Explainable AI (XAI) to make model decisions transparent and interpretable for security analysts.</w:t>
      </w:r>
    </w:p>
    <w:p w14:paraId="079ECA1E" w14:textId="77777777" w:rsidR="00D32899" w:rsidRPr="007F29A2" w:rsidRDefault="00D32899" w:rsidP="007F29A2">
      <w:pPr>
        <w:pStyle w:val="ListParagraph"/>
        <w:numPr>
          <w:ilvl w:val="0"/>
          <w:numId w:val="28"/>
        </w:numPr>
        <w:spacing w:line="360" w:lineRule="auto"/>
        <w:ind w:right="49"/>
        <w:jc w:val="both"/>
        <w:rPr>
          <w:sz w:val="24"/>
          <w:szCs w:val="24"/>
        </w:rPr>
      </w:pPr>
      <w:r w:rsidRPr="007F29A2">
        <w:rPr>
          <w:sz w:val="24"/>
          <w:szCs w:val="24"/>
        </w:rPr>
        <w:t>Offer IoT-aware protection, accounting for the dynamic and evolving topologies of IoT environments.</w:t>
      </w:r>
    </w:p>
    <w:p w14:paraId="71BC8682" w14:textId="77777777" w:rsidR="00D32899" w:rsidRPr="007F29A2" w:rsidRDefault="00D32899" w:rsidP="007F29A2">
      <w:pPr>
        <w:pStyle w:val="ListParagraph"/>
        <w:numPr>
          <w:ilvl w:val="0"/>
          <w:numId w:val="28"/>
        </w:numPr>
        <w:spacing w:line="360" w:lineRule="auto"/>
        <w:ind w:right="49"/>
        <w:jc w:val="both"/>
        <w:rPr>
          <w:sz w:val="24"/>
          <w:szCs w:val="24"/>
        </w:rPr>
      </w:pPr>
      <w:r w:rsidRPr="007F29A2">
        <w:rPr>
          <w:sz w:val="24"/>
          <w:szCs w:val="24"/>
        </w:rPr>
        <w:t>Deliver interactive visualization, turning raw data into intuitive dashboards that reveal risk patterns and reduce false positives.</w:t>
      </w:r>
    </w:p>
    <w:p w14:paraId="2DD0A102" w14:textId="7A69A57F" w:rsidR="006D42C0" w:rsidRPr="00144B5B" w:rsidRDefault="00D32899" w:rsidP="00170259">
      <w:pPr>
        <w:pStyle w:val="ListParagraph"/>
        <w:numPr>
          <w:ilvl w:val="0"/>
          <w:numId w:val="28"/>
        </w:numPr>
        <w:spacing w:line="360" w:lineRule="auto"/>
        <w:ind w:right="49"/>
        <w:jc w:val="both"/>
        <w:rPr>
          <w:sz w:val="24"/>
          <w:szCs w:val="24"/>
        </w:rPr>
      </w:pPr>
      <w:r w:rsidRPr="007F29A2">
        <w:rPr>
          <w:sz w:val="24"/>
          <w:szCs w:val="24"/>
        </w:rPr>
        <w:t>Scale seamlessly across different network environments—from small IoT setups to enterprise, cloud, and government systems.</w:t>
      </w:r>
    </w:p>
    <w:p w14:paraId="4BC40BD5" w14:textId="2D930E0C" w:rsidR="00D32899" w:rsidRPr="00C549F0" w:rsidRDefault="00D32899" w:rsidP="00C549F0">
      <w:pPr>
        <w:pStyle w:val="Heading2"/>
        <w:rPr>
          <w:i w:val="0"/>
          <w:iCs w:val="0"/>
        </w:rPr>
      </w:pPr>
      <w:bookmarkStart w:id="18" w:name="_Toc212842324"/>
      <w:r w:rsidRPr="00C549F0">
        <w:rPr>
          <w:i w:val="0"/>
          <w:iCs w:val="0"/>
        </w:rPr>
        <w:t xml:space="preserve">3.3 Significance of </w:t>
      </w:r>
      <w:proofErr w:type="spellStart"/>
      <w:r w:rsidRPr="00C549F0">
        <w:rPr>
          <w:i w:val="0"/>
          <w:iCs w:val="0"/>
        </w:rPr>
        <w:t>GuardELNS</w:t>
      </w:r>
      <w:bookmarkEnd w:id="18"/>
      <w:proofErr w:type="spellEnd"/>
    </w:p>
    <w:p w14:paraId="3B06D7B3" w14:textId="09B6C23D" w:rsidR="00D32899" w:rsidRPr="007F29A2" w:rsidRDefault="00D32899" w:rsidP="007F29A2">
      <w:pPr>
        <w:spacing w:line="360" w:lineRule="auto"/>
        <w:ind w:right="49" w:firstLine="720"/>
        <w:jc w:val="both"/>
        <w:rPr>
          <w:sz w:val="24"/>
          <w:szCs w:val="24"/>
        </w:rPr>
      </w:pPr>
      <w:proofErr w:type="spellStart"/>
      <w:r w:rsidRPr="007F29A2">
        <w:rPr>
          <w:sz w:val="24"/>
          <w:szCs w:val="24"/>
        </w:rPr>
        <w:t>GuardELNS</w:t>
      </w:r>
      <w:proofErr w:type="spellEnd"/>
      <w:r w:rsidRPr="007F29A2">
        <w:rPr>
          <w:sz w:val="24"/>
          <w:szCs w:val="24"/>
        </w:rPr>
        <w:t xml:space="preserve"> stands out as a comprehensive cybersecurity ecosystem that unites detection, analysis, simulation, and visualization into a single platform.</w:t>
      </w:r>
      <w:r w:rsidR="007F29A2">
        <w:rPr>
          <w:sz w:val="24"/>
          <w:szCs w:val="24"/>
        </w:rPr>
        <w:t xml:space="preserve"> </w:t>
      </w:r>
      <w:r w:rsidRPr="007F29A2">
        <w:rPr>
          <w:sz w:val="24"/>
          <w:szCs w:val="24"/>
        </w:rPr>
        <w:t>Its multi-layered architecture includes:</w:t>
      </w:r>
    </w:p>
    <w:p w14:paraId="108DC865" w14:textId="7CE75E2D"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t>Real-Time Traffic Monitoring:</w:t>
      </w:r>
      <w:r w:rsidR="007F29A2">
        <w:rPr>
          <w:sz w:val="24"/>
          <w:szCs w:val="24"/>
        </w:rPr>
        <w:t xml:space="preserve"> </w:t>
      </w:r>
      <w:r w:rsidRPr="007F29A2">
        <w:rPr>
          <w:sz w:val="24"/>
          <w:szCs w:val="24"/>
        </w:rPr>
        <w:t xml:space="preserve">Uses tools like </w:t>
      </w:r>
      <w:proofErr w:type="spellStart"/>
      <w:r w:rsidRPr="007F29A2">
        <w:rPr>
          <w:sz w:val="24"/>
          <w:szCs w:val="24"/>
        </w:rPr>
        <w:t>Scapy</w:t>
      </w:r>
      <w:proofErr w:type="spellEnd"/>
      <w:r w:rsidRPr="007F29A2">
        <w:rPr>
          <w:sz w:val="24"/>
          <w:szCs w:val="24"/>
        </w:rPr>
        <w:t xml:space="preserve"> to capture, inspect, and log live network packets, enabling continuous visibility into network behavior.</w:t>
      </w:r>
    </w:p>
    <w:p w14:paraId="2A4D806B" w14:textId="5025CE80"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t>AI/ML-Based Anomaly Detection:</w:t>
      </w:r>
      <w:r w:rsidR="007F29A2">
        <w:rPr>
          <w:sz w:val="24"/>
          <w:szCs w:val="24"/>
        </w:rPr>
        <w:t xml:space="preserve"> </w:t>
      </w:r>
      <w:r w:rsidRPr="007F29A2">
        <w:rPr>
          <w:sz w:val="24"/>
          <w:szCs w:val="24"/>
        </w:rPr>
        <w:t xml:space="preserve">Implements intelligent models using Scikit-learn and </w:t>
      </w:r>
      <w:proofErr w:type="spellStart"/>
      <w:r w:rsidRPr="007F29A2">
        <w:rPr>
          <w:sz w:val="24"/>
          <w:szCs w:val="24"/>
        </w:rPr>
        <w:t>PyOD</w:t>
      </w:r>
      <w:proofErr w:type="spellEnd"/>
      <w:r w:rsidRPr="007F29A2">
        <w:rPr>
          <w:sz w:val="24"/>
          <w:szCs w:val="24"/>
        </w:rPr>
        <w:t xml:space="preserve"> to identify unusual or malicious activities, including zero-day exploits that bypass traditional IDS.</w:t>
      </w:r>
    </w:p>
    <w:p w14:paraId="7A444569" w14:textId="11D15AE2"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t>IoT Traffic Simulation:</w:t>
      </w:r>
      <w:r w:rsidR="007F29A2">
        <w:rPr>
          <w:sz w:val="24"/>
          <w:szCs w:val="24"/>
        </w:rPr>
        <w:t xml:space="preserve"> </w:t>
      </w:r>
      <w:r w:rsidRPr="007F29A2">
        <w:rPr>
          <w:sz w:val="24"/>
          <w:szCs w:val="24"/>
        </w:rPr>
        <w:t>Incorporates MQTT and Node-RED to create realistic IoT environments for stress-testing and resilience assessment under simulated attack conditions.</w:t>
      </w:r>
    </w:p>
    <w:p w14:paraId="2827C45B" w14:textId="60C917EF"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lastRenderedPageBreak/>
        <w:t>Visualization Dashboard:</w:t>
      </w:r>
      <w:r w:rsidR="007F29A2">
        <w:rPr>
          <w:sz w:val="24"/>
          <w:szCs w:val="24"/>
        </w:rPr>
        <w:t xml:space="preserve"> </w:t>
      </w:r>
      <w:r w:rsidRPr="007F29A2">
        <w:rPr>
          <w:sz w:val="24"/>
          <w:szCs w:val="24"/>
        </w:rPr>
        <w:t xml:space="preserve">Provides an interactive interface (built with </w:t>
      </w:r>
      <w:proofErr w:type="spellStart"/>
      <w:r w:rsidRPr="007F29A2">
        <w:rPr>
          <w:sz w:val="24"/>
          <w:szCs w:val="24"/>
        </w:rPr>
        <w:t>Streamlit</w:t>
      </w:r>
      <w:proofErr w:type="spellEnd"/>
      <w:r w:rsidRPr="007F29A2">
        <w:rPr>
          <w:sz w:val="24"/>
          <w:szCs w:val="24"/>
        </w:rPr>
        <w:t xml:space="preserve"> or Flask) that displays real-time graphs, anomaly heatmaps, and risk scores—helping analysts quickly identify and respond to potential threats.</w:t>
      </w:r>
    </w:p>
    <w:p w14:paraId="18A4B09A" w14:textId="03C99589"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t>Adaptive Risk Profiling:</w:t>
      </w:r>
      <w:r w:rsidR="007F29A2">
        <w:rPr>
          <w:sz w:val="24"/>
          <w:szCs w:val="24"/>
        </w:rPr>
        <w:t xml:space="preserve"> </w:t>
      </w:r>
      <w:r w:rsidRPr="007F29A2">
        <w:rPr>
          <w:sz w:val="24"/>
          <w:szCs w:val="24"/>
        </w:rPr>
        <w:t>Continuously learns from network behavior, updating device and user profiles to assign dynamic threat levels.</w:t>
      </w:r>
    </w:p>
    <w:p w14:paraId="0117B9BF" w14:textId="6F272096" w:rsidR="00D32899" w:rsidRPr="007F29A2" w:rsidRDefault="00D32899" w:rsidP="00170259">
      <w:pPr>
        <w:numPr>
          <w:ilvl w:val="0"/>
          <w:numId w:val="16"/>
        </w:numPr>
        <w:spacing w:line="360" w:lineRule="auto"/>
        <w:ind w:left="0" w:right="49" w:firstLine="0"/>
        <w:jc w:val="both"/>
        <w:rPr>
          <w:sz w:val="24"/>
          <w:szCs w:val="24"/>
        </w:rPr>
      </w:pPr>
      <w:r w:rsidRPr="007F29A2">
        <w:rPr>
          <w:sz w:val="24"/>
          <w:szCs w:val="24"/>
        </w:rPr>
        <w:t>Proactive Alerting Mechanism:</w:t>
      </w:r>
      <w:r w:rsidR="007F29A2">
        <w:rPr>
          <w:sz w:val="24"/>
          <w:szCs w:val="24"/>
        </w:rPr>
        <w:t xml:space="preserve"> </w:t>
      </w:r>
      <w:r w:rsidRPr="007F29A2">
        <w:rPr>
          <w:sz w:val="24"/>
          <w:szCs w:val="24"/>
        </w:rPr>
        <w:t>Delivers timely alerts with AI-generated confidence scores, ensuring faster decision-making and efficient incident response.</w:t>
      </w:r>
    </w:p>
    <w:p w14:paraId="3DCE589D" w14:textId="7753E1F6" w:rsidR="006D42C0" w:rsidRPr="007F29A2" w:rsidRDefault="006D42C0" w:rsidP="00170259">
      <w:pPr>
        <w:spacing w:line="360" w:lineRule="auto"/>
        <w:ind w:right="49"/>
        <w:jc w:val="both"/>
        <w:rPr>
          <w:sz w:val="24"/>
          <w:szCs w:val="24"/>
        </w:rPr>
      </w:pPr>
    </w:p>
    <w:p w14:paraId="6089DE9C" w14:textId="4B19FD52" w:rsidR="006D42C0" w:rsidRPr="007F29A2" w:rsidRDefault="00144B5B" w:rsidP="00170259">
      <w:pPr>
        <w:spacing w:line="360" w:lineRule="auto"/>
        <w:ind w:right="49"/>
        <w:jc w:val="both"/>
        <w:rPr>
          <w:sz w:val="24"/>
          <w:szCs w:val="24"/>
        </w:rPr>
      </w:pPr>
      <w:r w:rsidRPr="007F29A2">
        <w:rPr>
          <w:noProof/>
          <w:sz w:val="24"/>
          <w:szCs w:val="24"/>
        </w:rPr>
        <w:drawing>
          <wp:anchor distT="0" distB="0" distL="114300" distR="114300" simplePos="0" relativeHeight="251668480" behindDoc="1" locked="0" layoutInCell="1" allowOverlap="1" wp14:anchorId="16AA159F" wp14:editId="0DF726CC">
            <wp:simplePos x="0" y="0"/>
            <wp:positionH relativeFrom="page">
              <wp:posOffset>2066925</wp:posOffset>
            </wp:positionH>
            <wp:positionV relativeFrom="page">
              <wp:posOffset>3371850</wp:posOffset>
            </wp:positionV>
            <wp:extent cx="3590925" cy="3590925"/>
            <wp:effectExtent l="0" t="0" r="9525" b="9525"/>
            <wp:wrapNone/>
            <wp:docPr id="1030709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9412" name="Picture 1030709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0925" cy="3590925"/>
                    </a:xfrm>
                    <a:prstGeom prst="rect">
                      <a:avLst/>
                    </a:prstGeom>
                  </pic:spPr>
                </pic:pic>
              </a:graphicData>
            </a:graphic>
            <wp14:sizeRelH relativeFrom="margin">
              <wp14:pctWidth>0</wp14:pctWidth>
            </wp14:sizeRelH>
            <wp14:sizeRelV relativeFrom="margin">
              <wp14:pctHeight>0</wp14:pctHeight>
            </wp14:sizeRelV>
          </wp:anchor>
        </w:drawing>
      </w:r>
    </w:p>
    <w:p w14:paraId="1215D038" w14:textId="344C547B" w:rsidR="006D42C0" w:rsidRPr="007F29A2" w:rsidRDefault="006D42C0" w:rsidP="00170259">
      <w:pPr>
        <w:spacing w:line="360" w:lineRule="auto"/>
        <w:ind w:right="49"/>
        <w:jc w:val="both"/>
        <w:rPr>
          <w:sz w:val="24"/>
          <w:szCs w:val="24"/>
        </w:rPr>
      </w:pPr>
    </w:p>
    <w:p w14:paraId="103ADD1D" w14:textId="2E4E0DBD" w:rsidR="006D42C0" w:rsidRPr="007F29A2" w:rsidRDefault="006D42C0" w:rsidP="00170259">
      <w:pPr>
        <w:spacing w:line="360" w:lineRule="auto"/>
        <w:ind w:right="49"/>
        <w:jc w:val="both"/>
        <w:rPr>
          <w:sz w:val="24"/>
          <w:szCs w:val="24"/>
        </w:rPr>
      </w:pPr>
    </w:p>
    <w:p w14:paraId="0CFFD5EE" w14:textId="77777777" w:rsidR="006D42C0" w:rsidRPr="007F29A2" w:rsidRDefault="006D42C0" w:rsidP="00170259">
      <w:pPr>
        <w:spacing w:line="360" w:lineRule="auto"/>
        <w:ind w:right="49"/>
        <w:jc w:val="both"/>
        <w:rPr>
          <w:sz w:val="24"/>
          <w:szCs w:val="24"/>
        </w:rPr>
      </w:pPr>
    </w:p>
    <w:p w14:paraId="2C141351" w14:textId="77777777" w:rsidR="006D42C0" w:rsidRPr="007F29A2" w:rsidRDefault="006D42C0" w:rsidP="00170259">
      <w:pPr>
        <w:spacing w:line="360" w:lineRule="auto"/>
        <w:ind w:right="49"/>
        <w:jc w:val="both"/>
        <w:rPr>
          <w:sz w:val="24"/>
          <w:szCs w:val="24"/>
        </w:rPr>
      </w:pPr>
    </w:p>
    <w:p w14:paraId="3E61317A" w14:textId="001BABA7" w:rsidR="006D42C0" w:rsidRPr="007F29A2" w:rsidRDefault="006D42C0" w:rsidP="00170259">
      <w:pPr>
        <w:spacing w:line="360" w:lineRule="auto"/>
        <w:ind w:right="49"/>
        <w:jc w:val="both"/>
        <w:rPr>
          <w:sz w:val="24"/>
          <w:szCs w:val="24"/>
        </w:rPr>
      </w:pPr>
    </w:p>
    <w:p w14:paraId="5F60A443" w14:textId="77777777" w:rsidR="006D42C0" w:rsidRPr="007F29A2" w:rsidRDefault="006D42C0" w:rsidP="00170259">
      <w:pPr>
        <w:spacing w:line="360" w:lineRule="auto"/>
        <w:ind w:right="49"/>
        <w:jc w:val="both"/>
        <w:rPr>
          <w:sz w:val="24"/>
          <w:szCs w:val="24"/>
        </w:rPr>
      </w:pPr>
    </w:p>
    <w:p w14:paraId="738CC7B6" w14:textId="77777777" w:rsidR="006D42C0" w:rsidRPr="007F29A2" w:rsidRDefault="006D42C0" w:rsidP="00170259">
      <w:pPr>
        <w:spacing w:line="360" w:lineRule="auto"/>
        <w:ind w:right="49"/>
        <w:jc w:val="both"/>
        <w:rPr>
          <w:sz w:val="24"/>
          <w:szCs w:val="24"/>
        </w:rPr>
      </w:pPr>
    </w:p>
    <w:p w14:paraId="13D13121" w14:textId="77777777" w:rsidR="006D42C0" w:rsidRPr="007F29A2" w:rsidRDefault="006D42C0" w:rsidP="00170259">
      <w:pPr>
        <w:spacing w:line="360" w:lineRule="auto"/>
        <w:ind w:right="49"/>
        <w:jc w:val="both"/>
        <w:rPr>
          <w:sz w:val="24"/>
          <w:szCs w:val="24"/>
        </w:rPr>
      </w:pPr>
    </w:p>
    <w:p w14:paraId="1F86047D" w14:textId="77777777" w:rsidR="006D42C0" w:rsidRPr="007F29A2" w:rsidRDefault="006D42C0" w:rsidP="00170259">
      <w:pPr>
        <w:spacing w:line="360" w:lineRule="auto"/>
        <w:ind w:right="49"/>
        <w:jc w:val="both"/>
        <w:rPr>
          <w:sz w:val="24"/>
          <w:szCs w:val="24"/>
        </w:rPr>
      </w:pPr>
    </w:p>
    <w:p w14:paraId="12AE6832" w14:textId="77777777" w:rsidR="006D42C0" w:rsidRPr="007F29A2" w:rsidRDefault="006D42C0" w:rsidP="00170259">
      <w:pPr>
        <w:spacing w:line="360" w:lineRule="auto"/>
        <w:ind w:right="49"/>
        <w:jc w:val="both"/>
        <w:rPr>
          <w:sz w:val="24"/>
          <w:szCs w:val="24"/>
        </w:rPr>
      </w:pPr>
    </w:p>
    <w:p w14:paraId="4930314F" w14:textId="77777777" w:rsidR="007F29A2" w:rsidRDefault="007F29A2" w:rsidP="00170259">
      <w:pPr>
        <w:spacing w:line="360" w:lineRule="auto"/>
        <w:ind w:right="49"/>
        <w:jc w:val="both"/>
        <w:rPr>
          <w:sz w:val="24"/>
          <w:szCs w:val="24"/>
        </w:rPr>
      </w:pPr>
    </w:p>
    <w:p w14:paraId="38C3D738" w14:textId="77777777" w:rsidR="007F29A2" w:rsidRDefault="007F29A2" w:rsidP="00170259">
      <w:pPr>
        <w:spacing w:line="360" w:lineRule="auto"/>
        <w:ind w:right="49"/>
        <w:jc w:val="both"/>
        <w:rPr>
          <w:sz w:val="24"/>
          <w:szCs w:val="24"/>
        </w:rPr>
      </w:pPr>
    </w:p>
    <w:p w14:paraId="152E13FB" w14:textId="77777777" w:rsidR="007F29A2" w:rsidRDefault="007F29A2" w:rsidP="00170259">
      <w:pPr>
        <w:spacing w:line="360" w:lineRule="auto"/>
        <w:ind w:right="49"/>
        <w:jc w:val="both"/>
        <w:rPr>
          <w:sz w:val="24"/>
          <w:szCs w:val="24"/>
        </w:rPr>
      </w:pPr>
    </w:p>
    <w:p w14:paraId="2764F6E5" w14:textId="12D9F5FD" w:rsidR="007F29A2" w:rsidRPr="00144B5B" w:rsidRDefault="007F29A2" w:rsidP="00144B5B">
      <w:pPr>
        <w:spacing w:line="360" w:lineRule="auto"/>
        <w:ind w:right="49"/>
        <w:jc w:val="center"/>
        <w:rPr>
          <w:b/>
          <w:bCs/>
          <w:sz w:val="24"/>
          <w:szCs w:val="24"/>
        </w:rPr>
      </w:pPr>
      <w:r>
        <w:rPr>
          <w:b/>
          <w:bCs/>
          <w:sz w:val="24"/>
          <w:szCs w:val="24"/>
        </w:rPr>
        <w:t xml:space="preserve">Fig </w:t>
      </w:r>
      <w:r w:rsidR="00144B5B">
        <w:rPr>
          <w:b/>
          <w:bCs/>
          <w:sz w:val="24"/>
          <w:szCs w:val="24"/>
        </w:rPr>
        <w:t>3.2</w:t>
      </w:r>
    </w:p>
    <w:p w14:paraId="774147F9" w14:textId="04BDC9D1" w:rsidR="006D42C0" w:rsidRDefault="00D32899" w:rsidP="00170259">
      <w:pPr>
        <w:spacing w:line="360" w:lineRule="auto"/>
        <w:ind w:right="49"/>
        <w:jc w:val="both"/>
        <w:rPr>
          <w:sz w:val="24"/>
          <w:szCs w:val="24"/>
        </w:rPr>
      </w:pPr>
      <w:r w:rsidRPr="007F29A2">
        <w:rPr>
          <w:sz w:val="24"/>
          <w:szCs w:val="24"/>
        </w:rPr>
        <w:t xml:space="preserve">By combining these intelligent layers, </w:t>
      </w:r>
      <w:proofErr w:type="spellStart"/>
      <w:r w:rsidRPr="007F29A2">
        <w:rPr>
          <w:sz w:val="24"/>
          <w:szCs w:val="24"/>
        </w:rPr>
        <w:t>GuardELNS</w:t>
      </w:r>
      <w:proofErr w:type="spellEnd"/>
      <w:r w:rsidRPr="007F29A2">
        <w:rPr>
          <w:sz w:val="24"/>
          <w:szCs w:val="24"/>
        </w:rPr>
        <w:t xml:space="preserve"> transforms from a mere detection tool into a complete decision-support system, enhancing both situational awareness and response efficiency for cybersecurity teams.</w:t>
      </w:r>
    </w:p>
    <w:p w14:paraId="4F70EC67" w14:textId="77777777" w:rsidR="007F29A2" w:rsidRPr="007F29A2" w:rsidRDefault="007F29A2" w:rsidP="00170259">
      <w:pPr>
        <w:spacing w:line="360" w:lineRule="auto"/>
        <w:ind w:right="49"/>
        <w:jc w:val="both"/>
        <w:rPr>
          <w:sz w:val="24"/>
          <w:szCs w:val="24"/>
        </w:rPr>
      </w:pPr>
    </w:p>
    <w:p w14:paraId="0731F27F" w14:textId="77777777" w:rsidR="00D32899" w:rsidRPr="00C549F0" w:rsidRDefault="00D32899" w:rsidP="00C549F0">
      <w:pPr>
        <w:pStyle w:val="Heading2"/>
        <w:rPr>
          <w:i w:val="0"/>
          <w:iCs w:val="0"/>
        </w:rPr>
      </w:pPr>
      <w:bookmarkStart w:id="19" w:name="_Toc212842325"/>
      <w:r w:rsidRPr="00C549F0">
        <w:rPr>
          <w:i w:val="0"/>
          <w:iCs w:val="0"/>
        </w:rPr>
        <w:lastRenderedPageBreak/>
        <w:t>3.4 Objectives</w:t>
      </w:r>
      <w:bookmarkEnd w:id="19"/>
    </w:p>
    <w:p w14:paraId="160E67E8" w14:textId="60472071" w:rsidR="00AF0DBC" w:rsidRPr="007F29A2" w:rsidRDefault="00D32899" w:rsidP="007F29A2">
      <w:pPr>
        <w:spacing w:line="360" w:lineRule="auto"/>
        <w:ind w:right="49" w:firstLine="720"/>
        <w:jc w:val="both"/>
        <w:rPr>
          <w:sz w:val="24"/>
          <w:szCs w:val="24"/>
        </w:rPr>
      </w:pPr>
      <w:r w:rsidRPr="007F29A2">
        <w:rPr>
          <w:sz w:val="24"/>
          <w:szCs w:val="24"/>
        </w:rPr>
        <w:t xml:space="preserve">The main objective of this project is to design and implement </w:t>
      </w:r>
      <w:proofErr w:type="spellStart"/>
      <w:r w:rsidRPr="007F29A2">
        <w:rPr>
          <w:sz w:val="24"/>
          <w:szCs w:val="24"/>
        </w:rPr>
        <w:t>GuardELNS</w:t>
      </w:r>
      <w:proofErr w:type="spellEnd"/>
      <w:r w:rsidRPr="007F29A2">
        <w:rPr>
          <w:sz w:val="24"/>
          <w:szCs w:val="24"/>
        </w:rPr>
        <w:t>, an AI-powered enterprise-level network security system that intelligently detects, analyzes, and visualizes network anomalies while adapting to evolving threats.</w:t>
      </w:r>
    </w:p>
    <w:p w14:paraId="3F2245B1" w14:textId="77777777" w:rsidR="00D32899" w:rsidRPr="007F29A2" w:rsidRDefault="00D32899" w:rsidP="00170259">
      <w:pPr>
        <w:spacing w:line="360" w:lineRule="auto"/>
        <w:ind w:right="49"/>
        <w:jc w:val="both"/>
        <w:rPr>
          <w:sz w:val="24"/>
          <w:szCs w:val="24"/>
        </w:rPr>
      </w:pPr>
      <w:r w:rsidRPr="007F29A2">
        <w:rPr>
          <w:sz w:val="24"/>
          <w:szCs w:val="24"/>
        </w:rPr>
        <w:t>The specific objectives are as follows:</w:t>
      </w:r>
    </w:p>
    <w:p w14:paraId="20D876B0" w14:textId="3D57FE0B" w:rsidR="00D32899" w:rsidRPr="00AF0DBC" w:rsidRDefault="007F29A2"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Build a machine learning-based engine capable of identifying suspicious network activities and zero-day attacks with minimal latency.</w:t>
      </w:r>
    </w:p>
    <w:p w14:paraId="2B4DFA2E" w14:textId="377938CF" w:rsidR="00D32899" w:rsidRPr="00AF0DBC" w:rsidRDefault="007F29A2"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Create realistic IoT environments to analyze network interactions, test vulnerabilities, and study system responses under simulated threat conditions.</w:t>
      </w:r>
    </w:p>
    <w:p w14:paraId="6983920C" w14:textId="561D0A89" w:rsidR="00D32899" w:rsidRPr="00AF0DBC" w:rsidRDefault="007F29A2"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Implement an interactive and user-friendly interface that displays traffic flows, anomaly trends, and risk heatmaps, assisting analysts in quick and informed decision-making.</w:t>
      </w:r>
    </w:p>
    <w:p w14:paraId="7786C04E" w14:textId="7CCB99F7" w:rsidR="00D32899" w:rsidRPr="00AF0DBC" w:rsidRDefault="00AF0DBC"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Develop models that continuously learn from new network data, refining detection capabilities and adapting to emerging attack strategies.</w:t>
      </w:r>
    </w:p>
    <w:p w14:paraId="078C6A66" w14:textId="6484188E" w:rsidR="00D32899" w:rsidRPr="00AF0DBC" w:rsidRDefault="00AF0DBC"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Incorporate explainability mechanisms to make AI-driven decisions transparent, enabling analysts to understand and validate alerts effectively.</w:t>
      </w:r>
    </w:p>
    <w:p w14:paraId="30DA7A7C" w14:textId="6554F97E" w:rsidR="00D32899" w:rsidRPr="00AF0DBC" w:rsidRDefault="00AF0DBC"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Establish a self-evolving threat model that detects new attack patterns and automatically adjusts defense strategies.</w:t>
      </w:r>
    </w:p>
    <w:p w14:paraId="4899C010" w14:textId="5DFFC16A" w:rsidR="00D32899" w:rsidRPr="00AF0DBC" w:rsidRDefault="00AF0DBC" w:rsidP="00AF0DBC">
      <w:pPr>
        <w:pStyle w:val="ListParagraph"/>
        <w:numPr>
          <w:ilvl w:val="0"/>
          <w:numId w:val="29"/>
        </w:numPr>
        <w:spacing w:line="360" w:lineRule="auto"/>
        <w:ind w:right="49"/>
        <w:jc w:val="both"/>
        <w:rPr>
          <w:sz w:val="24"/>
          <w:szCs w:val="24"/>
        </w:rPr>
      </w:pPr>
      <w:r w:rsidRPr="00AF0DBC">
        <w:rPr>
          <w:sz w:val="24"/>
          <w:szCs w:val="24"/>
        </w:rPr>
        <w:t xml:space="preserve">To </w:t>
      </w:r>
      <w:r w:rsidR="00D32899" w:rsidRPr="00AF0DBC">
        <w:rPr>
          <w:sz w:val="24"/>
          <w:szCs w:val="24"/>
        </w:rPr>
        <w:t>Design the system to perform optimally across diverse environments—from small IoT-based networks to large-scale enterprise and cloud infrastructures.</w:t>
      </w:r>
    </w:p>
    <w:p w14:paraId="6CD32F76" w14:textId="77777777" w:rsidR="005F1B73" w:rsidRPr="007F29A2" w:rsidRDefault="005F1B73" w:rsidP="00170259">
      <w:pPr>
        <w:spacing w:line="360" w:lineRule="auto"/>
        <w:ind w:right="49"/>
        <w:jc w:val="both"/>
        <w:rPr>
          <w:sz w:val="24"/>
          <w:szCs w:val="24"/>
        </w:rPr>
      </w:pPr>
    </w:p>
    <w:p w14:paraId="08C82AA0" w14:textId="77777777" w:rsidR="006D42C0" w:rsidRPr="007F29A2" w:rsidRDefault="006D42C0" w:rsidP="00170259">
      <w:pPr>
        <w:spacing w:line="360" w:lineRule="auto"/>
        <w:ind w:right="49"/>
        <w:jc w:val="both"/>
        <w:rPr>
          <w:sz w:val="24"/>
          <w:szCs w:val="24"/>
        </w:rPr>
      </w:pPr>
    </w:p>
    <w:p w14:paraId="6D5DC0F3" w14:textId="77777777" w:rsidR="006D42C0" w:rsidRPr="007F29A2" w:rsidRDefault="006D42C0" w:rsidP="00170259">
      <w:pPr>
        <w:spacing w:line="360" w:lineRule="auto"/>
        <w:ind w:right="49"/>
        <w:jc w:val="both"/>
        <w:rPr>
          <w:sz w:val="24"/>
          <w:szCs w:val="24"/>
        </w:rPr>
      </w:pPr>
    </w:p>
    <w:p w14:paraId="2350A5CB" w14:textId="77777777" w:rsidR="006D42C0" w:rsidRPr="007F29A2" w:rsidRDefault="006D42C0" w:rsidP="00170259">
      <w:pPr>
        <w:spacing w:line="360" w:lineRule="auto"/>
        <w:ind w:right="49"/>
        <w:jc w:val="both"/>
        <w:rPr>
          <w:sz w:val="24"/>
          <w:szCs w:val="24"/>
        </w:rPr>
      </w:pPr>
    </w:p>
    <w:p w14:paraId="43F718C7" w14:textId="77777777" w:rsidR="006D42C0" w:rsidRPr="007F29A2" w:rsidRDefault="006D42C0" w:rsidP="00170259">
      <w:pPr>
        <w:spacing w:line="360" w:lineRule="auto"/>
        <w:ind w:right="49"/>
        <w:jc w:val="both"/>
        <w:rPr>
          <w:sz w:val="24"/>
          <w:szCs w:val="24"/>
        </w:rPr>
      </w:pPr>
    </w:p>
    <w:p w14:paraId="018F159F" w14:textId="16F44E78" w:rsidR="006D42C0" w:rsidRPr="007F29A2" w:rsidRDefault="006D42C0" w:rsidP="00170259">
      <w:pPr>
        <w:spacing w:line="360" w:lineRule="auto"/>
        <w:ind w:right="49"/>
        <w:jc w:val="both"/>
        <w:rPr>
          <w:sz w:val="24"/>
          <w:szCs w:val="24"/>
        </w:rPr>
      </w:pPr>
    </w:p>
    <w:p w14:paraId="7A530F29" w14:textId="73B9B007" w:rsidR="006D42C0" w:rsidRPr="00043C07" w:rsidRDefault="006D42C0" w:rsidP="00170259">
      <w:pPr>
        <w:spacing w:line="360" w:lineRule="auto"/>
        <w:ind w:right="49"/>
        <w:jc w:val="both"/>
        <w:rPr>
          <w:sz w:val="24"/>
          <w:szCs w:val="24"/>
        </w:rPr>
      </w:pPr>
    </w:p>
    <w:p w14:paraId="57009D6E" w14:textId="77777777" w:rsidR="006D42C0" w:rsidRPr="00043C07" w:rsidRDefault="006D42C0" w:rsidP="00170259">
      <w:pPr>
        <w:spacing w:line="360" w:lineRule="auto"/>
        <w:ind w:right="49"/>
        <w:jc w:val="both"/>
        <w:rPr>
          <w:sz w:val="24"/>
          <w:szCs w:val="24"/>
        </w:rPr>
      </w:pPr>
    </w:p>
    <w:p w14:paraId="34CA5C2C" w14:textId="548F2B6B" w:rsidR="006D42C0" w:rsidRPr="00043C07" w:rsidRDefault="006D42C0" w:rsidP="00170259">
      <w:pPr>
        <w:spacing w:line="360" w:lineRule="auto"/>
        <w:ind w:right="49"/>
        <w:jc w:val="both"/>
        <w:rPr>
          <w:sz w:val="24"/>
          <w:szCs w:val="24"/>
        </w:rPr>
      </w:pPr>
    </w:p>
    <w:p w14:paraId="50B11ABF" w14:textId="77777777" w:rsidR="006D42C0" w:rsidRPr="00043C07" w:rsidRDefault="006D42C0" w:rsidP="00170259">
      <w:pPr>
        <w:spacing w:line="360" w:lineRule="auto"/>
        <w:ind w:right="49"/>
        <w:jc w:val="both"/>
        <w:rPr>
          <w:sz w:val="24"/>
          <w:szCs w:val="24"/>
        </w:rPr>
      </w:pPr>
    </w:p>
    <w:p w14:paraId="2355F67E" w14:textId="77777777" w:rsidR="006D42C0" w:rsidRPr="00043C07" w:rsidRDefault="006D42C0" w:rsidP="00170259">
      <w:pPr>
        <w:spacing w:line="360" w:lineRule="auto"/>
        <w:ind w:right="49"/>
        <w:jc w:val="both"/>
        <w:rPr>
          <w:sz w:val="24"/>
          <w:szCs w:val="24"/>
        </w:rPr>
      </w:pPr>
    </w:p>
    <w:p w14:paraId="687B655F" w14:textId="77777777" w:rsidR="006D42C0" w:rsidRPr="00043C07" w:rsidRDefault="006D42C0" w:rsidP="00170259">
      <w:pPr>
        <w:spacing w:line="360" w:lineRule="auto"/>
        <w:ind w:right="49"/>
        <w:jc w:val="both"/>
        <w:rPr>
          <w:sz w:val="24"/>
          <w:szCs w:val="24"/>
        </w:rPr>
      </w:pPr>
    </w:p>
    <w:p w14:paraId="0BFF9D72" w14:textId="0CF813E6" w:rsidR="006D42C0" w:rsidRDefault="00AF0DBC" w:rsidP="00144B5B">
      <w:pPr>
        <w:pStyle w:val="Heading1"/>
        <w:ind w:left="0" w:firstLine="0"/>
      </w:pPr>
      <w:bookmarkStart w:id="20" w:name="_Toc212842326"/>
      <w:r w:rsidRPr="00AF0DBC">
        <w:lastRenderedPageBreak/>
        <w:t xml:space="preserve">Chapter 4: </w:t>
      </w:r>
      <w:r w:rsidR="006D42C0" w:rsidRPr="00AF0DBC">
        <w:t>Design and Implementation</w:t>
      </w:r>
      <w:bookmarkEnd w:id="20"/>
    </w:p>
    <w:p w14:paraId="23107B94" w14:textId="2BED8734" w:rsidR="00E96F2A" w:rsidRPr="00C549F0" w:rsidRDefault="00AF0DBC" w:rsidP="00144B5B">
      <w:pPr>
        <w:pStyle w:val="Heading2"/>
        <w:ind w:left="0" w:firstLine="0"/>
        <w:rPr>
          <w:i w:val="0"/>
          <w:iCs w:val="0"/>
        </w:rPr>
      </w:pPr>
      <w:bookmarkStart w:id="21" w:name="_Toc212842327"/>
      <w:r w:rsidRPr="00C549F0">
        <w:rPr>
          <w:i w:val="0"/>
          <w:iCs w:val="0"/>
        </w:rPr>
        <w:t xml:space="preserve">4.1 </w:t>
      </w:r>
      <w:r w:rsidR="00E96F2A" w:rsidRPr="00C549F0">
        <w:rPr>
          <w:i w:val="0"/>
          <w:iCs w:val="0"/>
        </w:rPr>
        <w:t>System Architecture Design</w:t>
      </w:r>
      <w:bookmarkEnd w:id="21"/>
    </w:p>
    <w:p w14:paraId="4A618F91" w14:textId="081C754C" w:rsidR="00E96F2A" w:rsidRPr="007F29A2" w:rsidRDefault="00AF0DBC" w:rsidP="00AF0DBC">
      <w:pPr>
        <w:spacing w:line="360" w:lineRule="auto"/>
        <w:ind w:right="49" w:firstLine="720"/>
        <w:jc w:val="both"/>
        <w:rPr>
          <w:sz w:val="24"/>
          <w:szCs w:val="24"/>
        </w:rPr>
      </w:pPr>
      <w:r>
        <w:rPr>
          <w:sz w:val="24"/>
          <w:szCs w:val="24"/>
        </w:rPr>
        <w:t>T</w:t>
      </w:r>
      <w:r w:rsidR="00E96F2A" w:rsidRPr="007F29A2">
        <w:rPr>
          <w:sz w:val="24"/>
          <w:szCs w:val="24"/>
        </w:rPr>
        <w:t xml:space="preserve">he overall modular architecture of </w:t>
      </w:r>
      <w:proofErr w:type="spellStart"/>
      <w:r w:rsidR="00E96F2A" w:rsidRPr="007F29A2">
        <w:rPr>
          <w:sz w:val="24"/>
          <w:szCs w:val="24"/>
        </w:rPr>
        <w:t>GuardELNS</w:t>
      </w:r>
      <w:proofErr w:type="spellEnd"/>
      <w:r w:rsidR="00E96F2A" w:rsidRPr="007F29A2">
        <w:rPr>
          <w:sz w:val="24"/>
          <w:szCs w:val="24"/>
        </w:rPr>
        <w:t xml:space="preserve">, highlighting the key </w:t>
      </w:r>
      <w:proofErr w:type="spellStart"/>
      <w:r w:rsidR="00E96F2A" w:rsidRPr="007F29A2">
        <w:rPr>
          <w:sz w:val="24"/>
          <w:szCs w:val="24"/>
        </w:rPr>
        <w:t>layers</w:t>
      </w:r>
      <w:proofErr w:type="spellEnd"/>
      <w:r w:rsidR="00E96F2A" w:rsidRPr="007F29A2">
        <w:rPr>
          <w:sz w:val="24"/>
          <w:szCs w:val="24"/>
        </w:rPr>
        <w:t>:</w:t>
      </w:r>
    </w:p>
    <w:p w14:paraId="1BCD8D5D" w14:textId="77777777" w:rsidR="00E96F2A" w:rsidRPr="007F29A2" w:rsidRDefault="00E96F2A" w:rsidP="00170259">
      <w:pPr>
        <w:numPr>
          <w:ilvl w:val="0"/>
          <w:numId w:val="18"/>
        </w:numPr>
        <w:spacing w:line="360" w:lineRule="auto"/>
        <w:ind w:left="0" w:right="49" w:firstLine="0"/>
        <w:jc w:val="both"/>
        <w:rPr>
          <w:sz w:val="24"/>
          <w:szCs w:val="24"/>
        </w:rPr>
      </w:pPr>
      <w:r w:rsidRPr="007F29A2">
        <w:rPr>
          <w:sz w:val="24"/>
          <w:szCs w:val="24"/>
        </w:rPr>
        <w:t xml:space="preserve">Traffic Monitoring Layer: Describe the use of tools like </w:t>
      </w:r>
      <w:proofErr w:type="spellStart"/>
      <w:r w:rsidRPr="007F29A2">
        <w:rPr>
          <w:sz w:val="24"/>
          <w:szCs w:val="24"/>
        </w:rPr>
        <w:t>Scapy</w:t>
      </w:r>
      <w:proofErr w:type="spellEnd"/>
      <w:r w:rsidRPr="007F29A2">
        <w:rPr>
          <w:sz w:val="24"/>
          <w:szCs w:val="24"/>
        </w:rPr>
        <w:t xml:space="preserve"> for real-time network packet capture and logging. Discuss considerations for computational efficiency and data throughput.</w:t>
      </w:r>
    </w:p>
    <w:p w14:paraId="37B4DA8A" w14:textId="324DD63A" w:rsidR="00E96F2A" w:rsidRPr="007F29A2" w:rsidRDefault="00E96F2A" w:rsidP="00170259">
      <w:pPr>
        <w:numPr>
          <w:ilvl w:val="0"/>
          <w:numId w:val="18"/>
        </w:numPr>
        <w:spacing w:line="360" w:lineRule="auto"/>
        <w:ind w:left="0" w:right="49" w:firstLine="0"/>
        <w:jc w:val="both"/>
        <w:rPr>
          <w:sz w:val="24"/>
          <w:szCs w:val="24"/>
        </w:rPr>
      </w:pPr>
      <w:r w:rsidRPr="007F29A2">
        <w:rPr>
          <w:sz w:val="24"/>
          <w:szCs w:val="24"/>
        </w:rPr>
        <w:t xml:space="preserve">Anomaly Detection Layer: Outline the AI/ML models employed, mentioning libraries such as Scikit-learn and </w:t>
      </w:r>
      <w:proofErr w:type="spellStart"/>
      <w:r w:rsidRPr="007F29A2">
        <w:rPr>
          <w:sz w:val="24"/>
          <w:szCs w:val="24"/>
        </w:rPr>
        <w:t>PyOD</w:t>
      </w:r>
      <w:proofErr w:type="spellEnd"/>
      <w:r w:rsidRPr="007F29A2">
        <w:rPr>
          <w:sz w:val="24"/>
          <w:szCs w:val="24"/>
        </w:rPr>
        <w:t>. Describe the choice of unsupervised learning algorithms (e.g., Isolation Forest, Autoencoders) for zero-day attack detection.</w:t>
      </w:r>
    </w:p>
    <w:p w14:paraId="3030AAFD" w14:textId="6256678C" w:rsidR="00E96F2A" w:rsidRPr="007F29A2" w:rsidRDefault="00E96F2A" w:rsidP="00170259">
      <w:pPr>
        <w:numPr>
          <w:ilvl w:val="0"/>
          <w:numId w:val="18"/>
        </w:numPr>
        <w:spacing w:line="360" w:lineRule="auto"/>
        <w:ind w:left="0" w:right="49" w:firstLine="0"/>
        <w:jc w:val="both"/>
        <w:rPr>
          <w:sz w:val="24"/>
          <w:szCs w:val="24"/>
        </w:rPr>
      </w:pPr>
      <w:r w:rsidRPr="007F29A2">
        <w:rPr>
          <w:sz w:val="24"/>
          <w:szCs w:val="24"/>
        </w:rPr>
        <w:t>IoT Simulation Layer: Explain the setup of realistic IoT environments using MQTT protocol and Node-RED for device interaction simulation to test system resilience.</w:t>
      </w:r>
    </w:p>
    <w:p w14:paraId="561C70FE" w14:textId="49C0B84F" w:rsidR="00E96F2A" w:rsidRPr="007F29A2" w:rsidRDefault="00E96F2A" w:rsidP="00170259">
      <w:pPr>
        <w:numPr>
          <w:ilvl w:val="0"/>
          <w:numId w:val="18"/>
        </w:numPr>
        <w:spacing w:line="360" w:lineRule="auto"/>
        <w:ind w:left="0" w:right="49" w:firstLine="0"/>
        <w:jc w:val="both"/>
        <w:rPr>
          <w:sz w:val="24"/>
          <w:szCs w:val="24"/>
        </w:rPr>
      </w:pPr>
      <w:r w:rsidRPr="007F29A2">
        <w:rPr>
          <w:sz w:val="24"/>
          <w:szCs w:val="24"/>
        </w:rPr>
        <w:t xml:space="preserve">Visualization Dashboard: Discuss how </w:t>
      </w:r>
      <w:proofErr w:type="spellStart"/>
      <w:r w:rsidRPr="007F29A2">
        <w:rPr>
          <w:sz w:val="24"/>
          <w:szCs w:val="24"/>
        </w:rPr>
        <w:t>Streamlit</w:t>
      </w:r>
      <w:proofErr w:type="spellEnd"/>
      <w:r w:rsidRPr="007F29A2">
        <w:rPr>
          <w:sz w:val="24"/>
          <w:szCs w:val="24"/>
        </w:rPr>
        <w:t xml:space="preserve"> or Flask frameworks were used to build interactive dashboards showing network graphs, heatmaps, and risk scores, improving analyst usability.</w:t>
      </w:r>
    </w:p>
    <w:p w14:paraId="1C27AC3F" w14:textId="387C2ECB" w:rsidR="00E96F2A" w:rsidRPr="007F29A2" w:rsidRDefault="00E96F2A" w:rsidP="00170259">
      <w:pPr>
        <w:numPr>
          <w:ilvl w:val="0"/>
          <w:numId w:val="18"/>
        </w:numPr>
        <w:spacing w:line="360" w:lineRule="auto"/>
        <w:ind w:left="0" w:right="49" w:firstLine="0"/>
        <w:jc w:val="both"/>
        <w:rPr>
          <w:sz w:val="24"/>
          <w:szCs w:val="24"/>
        </w:rPr>
      </w:pPr>
      <w:r w:rsidRPr="007F29A2">
        <w:rPr>
          <w:sz w:val="24"/>
          <w:szCs w:val="24"/>
        </w:rPr>
        <w:t>Adaptive Risk Profiling &amp; Alerting: Detail the continuous learning mechanisms for dynamic threat profiling and the integration of alert systems for proactive notifications (e.g., email, SMS via Twilio or SMTP).</w:t>
      </w:r>
    </w:p>
    <w:p w14:paraId="08B3E275" w14:textId="0F1BE569" w:rsidR="006D42C0" w:rsidRPr="00043C07" w:rsidRDefault="00144B5B" w:rsidP="00170259">
      <w:pPr>
        <w:spacing w:line="360" w:lineRule="auto"/>
        <w:ind w:right="49"/>
        <w:jc w:val="both"/>
        <w:rPr>
          <w:sz w:val="24"/>
          <w:szCs w:val="24"/>
        </w:rPr>
      </w:pPr>
      <w:r w:rsidRPr="00043C07">
        <w:rPr>
          <w:noProof/>
          <w:sz w:val="24"/>
          <w:szCs w:val="24"/>
        </w:rPr>
        <w:drawing>
          <wp:anchor distT="0" distB="0" distL="114300" distR="114300" simplePos="0" relativeHeight="251670528" behindDoc="1" locked="0" layoutInCell="1" allowOverlap="1" wp14:anchorId="24DE2226" wp14:editId="3468DE38">
            <wp:simplePos x="0" y="0"/>
            <wp:positionH relativeFrom="margin">
              <wp:posOffset>1161415</wp:posOffset>
            </wp:positionH>
            <wp:positionV relativeFrom="page">
              <wp:posOffset>5330825</wp:posOffset>
            </wp:positionV>
            <wp:extent cx="3848100" cy="3848100"/>
            <wp:effectExtent l="0" t="0" r="0" b="0"/>
            <wp:wrapNone/>
            <wp:docPr id="883471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71061" name="Picture 8834710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48100" cy="3848100"/>
                    </a:xfrm>
                    <a:prstGeom prst="rect">
                      <a:avLst/>
                    </a:prstGeom>
                  </pic:spPr>
                </pic:pic>
              </a:graphicData>
            </a:graphic>
            <wp14:sizeRelH relativeFrom="margin">
              <wp14:pctWidth>0</wp14:pctWidth>
            </wp14:sizeRelH>
            <wp14:sizeRelV relativeFrom="margin">
              <wp14:pctHeight>0</wp14:pctHeight>
            </wp14:sizeRelV>
          </wp:anchor>
        </w:drawing>
      </w:r>
    </w:p>
    <w:p w14:paraId="303BFDCA" w14:textId="51C15191" w:rsidR="006D42C0" w:rsidRPr="00043C07" w:rsidRDefault="006D42C0" w:rsidP="00170259">
      <w:pPr>
        <w:spacing w:line="360" w:lineRule="auto"/>
        <w:ind w:right="49"/>
        <w:jc w:val="both"/>
        <w:rPr>
          <w:sz w:val="24"/>
          <w:szCs w:val="24"/>
        </w:rPr>
      </w:pPr>
    </w:p>
    <w:p w14:paraId="198F75E8" w14:textId="77777777" w:rsidR="00E96F2A" w:rsidRPr="00043C07" w:rsidRDefault="00E96F2A" w:rsidP="00170259">
      <w:pPr>
        <w:spacing w:line="360" w:lineRule="auto"/>
        <w:ind w:right="49"/>
        <w:jc w:val="both"/>
        <w:rPr>
          <w:sz w:val="24"/>
          <w:szCs w:val="24"/>
        </w:rPr>
      </w:pPr>
    </w:p>
    <w:p w14:paraId="5051D6E7" w14:textId="77777777" w:rsidR="00E96F2A" w:rsidRPr="00043C07" w:rsidRDefault="00E96F2A" w:rsidP="00170259">
      <w:pPr>
        <w:spacing w:line="360" w:lineRule="auto"/>
        <w:ind w:right="49"/>
        <w:jc w:val="both"/>
        <w:rPr>
          <w:sz w:val="24"/>
          <w:szCs w:val="24"/>
        </w:rPr>
      </w:pPr>
    </w:p>
    <w:p w14:paraId="2C9BE1CA" w14:textId="77777777" w:rsidR="00E96F2A" w:rsidRPr="00043C07" w:rsidRDefault="00E96F2A" w:rsidP="00170259">
      <w:pPr>
        <w:spacing w:line="360" w:lineRule="auto"/>
        <w:ind w:right="49"/>
        <w:jc w:val="both"/>
        <w:rPr>
          <w:sz w:val="24"/>
          <w:szCs w:val="24"/>
        </w:rPr>
      </w:pPr>
    </w:p>
    <w:p w14:paraId="5639FDA9" w14:textId="77777777" w:rsidR="00E96F2A" w:rsidRPr="00043C07" w:rsidRDefault="00E96F2A" w:rsidP="00170259">
      <w:pPr>
        <w:spacing w:line="360" w:lineRule="auto"/>
        <w:ind w:right="49"/>
        <w:jc w:val="both"/>
        <w:rPr>
          <w:sz w:val="24"/>
          <w:szCs w:val="24"/>
        </w:rPr>
      </w:pPr>
    </w:p>
    <w:p w14:paraId="6A62BCEA" w14:textId="77777777" w:rsidR="00E96F2A" w:rsidRPr="00043C07" w:rsidRDefault="00E96F2A" w:rsidP="00170259">
      <w:pPr>
        <w:spacing w:line="360" w:lineRule="auto"/>
        <w:ind w:right="49"/>
        <w:jc w:val="both"/>
        <w:rPr>
          <w:sz w:val="24"/>
          <w:szCs w:val="24"/>
        </w:rPr>
      </w:pPr>
    </w:p>
    <w:p w14:paraId="4A01A4BA" w14:textId="77777777" w:rsidR="00E96F2A" w:rsidRPr="00043C07" w:rsidRDefault="00E96F2A" w:rsidP="00170259">
      <w:pPr>
        <w:spacing w:line="360" w:lineRule="auto"/>
        <w:ind w:right="49"/>
        <w:jc w:val="both"/>
        <w:rPr>
          <w:sz w:val="24"/>
          <w:szCs w:val="24"/>
        </w:rPr>
      </w:pPr>
    </w:p>
    <w:p w14:paraId="310F0E94" w14:textId="77777777" w:rsidR="00E96F2A" w:rsidRPr="00043C07" w:rsidRDefault="00E96F2A" w:rsidP="00170259">
      <w:pPr>
        <w:spacing w:line="360" w:lineRule="auto"/>
        <w:ind w:right="49"/>
        <w:jc w:val="both"/>
        <w:rPr>
          <w:sz w:val="24"/>
          <w:szCs w:val="24"/>
        </w:rPr>
      </w:pPr>
    </w:p>
    <w:p w14:paraId="3ACDFA7C" w14:textId="77777777" w:rsidR="00E96F2A" w:rsidRPr="00043C07" w:rsidRDefault="00E96F2A" w:rsidP="00170259">
      <w:pPr>
        <w:spacing w:line="360" w:lineRule="auto"/>
        <w:ind w:right="49"/>
        <w:jc w:val="both"/>
        <w:rPr>
          <w:sz w:val="24"/>
          <w:szCs w:val="24"/>
        </w:rPr>
      </w:pPr>
    </w:p>
    <w:p w14:paraId="64080CD3" w14:textId="77777777" w:rsidR="00E96F2A" w:rsidRPr="00043C07" w:rsidRDefault="00E96F2A" w:rsidP="00170259">
      <w:pPr>
        <w:spacing w:line="360" w:lineRule="auto"/>
        <w:ind w:right="49"/>
        <w:jc w:val="both"/>
        <w:rPr>
          <w:sz w:val="24"/>
          <w:szCs w:val="24"/>
        </w:rPr>
      </w:pPr>
    </w:p>
    <w:p w14:paraId="04BA66A3" w14:textId="77777777" w:rsidR="00E96F2A" w:rsidRPr="00043C07" w:rsidRDefault="00E96F2A" w:rsidP="00170259">
      <w:pPr>
        <w:spacing w:line="360" w:lineRule="auto"/>
        <w:ind w:right="49"/>
        <w:jc w:val="both"/>
        <w:rPr>
          <w:sz w:val="24"/>
          <w:szCs w:val="24"/>
        </w:rPr>
      </w:pPr>
    </w:p>
    <w:p w14:paraId="682E8C6B" w14:textId="77777777" w:rsidR="00E96F2A" w:rsidRPr="00043C07" w:rsidRDefault="00E96F2A" w:rsidP="00170259">
      <w:pPr>
        <w:spacing w:line="360" w:lineRule="auto"/>
        <w:ind w:right="49"/>
        <w:jc w:val="both"/>
        <w:rPr>
          <w:sz w:val="24"/>
          <w:szCs w:val="24"/>
        </w:rPr>
      </w:pPr>
    </w:p>
    <w:p w14:paraId="6024EF3B" w14:textId="77777777" w:rsidR="00E96F2A" w:rsidRPr="00043C07" w:rsidRDefault="00E96F2A" w:rsidP="00170259">
      <w:pPr>
        <w:spacing w:line="360" w:lineRule="auto"/>
        <w:ind w:right="49"/>
        <w:jc w:val="both"/>
        <w:rPr>
          <w:sz w:val="24"/>
          <w:szCs w:val="24"/>
        </w:rPr>
      </w:pPr>
    </w:p>
    <w:p w14:paraId="29B75946" w14:textId="038C3AB3" w:rsidR="00E96F2A" w:rsidRPr="00AF0DBC" w:rsidRDefault="00AF0DBC" w:rsidP="00AF0DBC">
      <w:pPr>
        <w:spacing w:line="360" w:lineRule="auto"/>
        <w:ind w:right="49"/>
        <w:jc w:val="center"/>
        <w:rPr>
          <w:b/>
          <w:bCs/>
          <w:sz w:val="24"/>
          <w:szCs w:val="24"/>
        </w:rPr>
      </w:pPr>
      <w:r>
        <w:rPr>
          <w:b/>
          <w:bCs/>
          <w:sz w:val="24"/>
          <w:szCs w:val="24"/>
        </w:rPr>
        <w:t xml:space="preserve">Fig </w:t>
      </w:r>
      <w:r w:rsidR="00144B5B">
        <w:rPr>
          <w:b/>
          <w:bCs/>
          <w:sz w:val="24"/>
          <w:szCs w:val="24"/>
        </w:rPr>
        <w:t>4.1</w:t>
      </w:r>
    </w:p>
    <w:p w14:paraId="6A5FD031" w14:textId="77777777" w:rsidR="00E96F2A" w:rsidRPr="00043C07" w:rsidRDefault="00E96F2A" w:rsidP="00170259">
      <w:pPr>
        <w:spacing w:line="360" w:lineRule="auto"/>
        <w:ind w:right="49"/>
        <w:jc w:val="both"/>
        <w:rPr>
          <w:sz w:val="24"/>
          <w:szCs w:val="24"/>
        </w:rPr>
      </w:pPr>
    </w:p>
    <w:p w14:paraId="6309FC8F" w14:textId="21A94D80" w:rsidR="00E96F2A" w:rsidRPr="00C549F0" w:rsidRDefault="00AF0DBC" w:rsidP="00C549F0">
      <w:pPr>
        <w:pStyle w:val="Heading2"/>
        <w:rPr>
          <w:i w:val="0"/>
          <w:iCs w:val="0"/>
        </w:rPr>
      </w:pPr>
      <w:bookmarkStart w:id="22" w:name="_Toc212842328"/>
      <w:r w:rsidRPr="00C549F0">
        <w:rPr>
          <w:i w:val="0"/>
          <w:iCs w:val="0"/>
        </w:rPr>
        <w:t xml:space="preserve">4.2 </w:t>
      </w:r>
      <w:r w:rsidR="00E96F2A" w:rsidRPr="00C549F0">
        <w:rPr>
          <w:i w:val="0"/>
          <w:iCs w:val="0"/>
        </w:rPr>
        <w:t>Implementation</w:t>
      </w:r>
      <w:bookmarkEnd w:id="22"/>
    </w:p>
    <w:p w14:paraId="50FCADE3" w14:textId="72EA1874" w:rsidR="00E96F2A" w:rsidRPr="00043C07" w:rsidRDefault="00AF0DBC" w:rsidP="00170259">
      <w:pPr>
        <w:spacing w:line="360" w:lineRule="auto"/>
        <w:ind w:right="49"/>
        <w:jc w:val="both"/>
        <w:rPr>
          <w:sz w:val="24"/>
          <w:szCs w:val="24"/>
        </w:rPr>
      </w:pPr>
      <w:r w:rsidRPr="00043C07">
        <w:rPr>
          <w:noProof/>
          <w:sz w:val="24"/>
          <w:szCs w:val="24"/>
        </w:rPr>
        <w:drawing>
          <wp:anchor distT="0" distB="0" distL="114300" distR="114300" simplePos="0" relativeHeight="251678720" behindDoc="1" locked="0" layoutInCell="1" allowOverlap="1" wp14:anchorId="1E1230F9" wp14:editId="26072EA1">
            <wp:simplePos x="0" y="0"/>
            <wp:positionH relativeFrom="page">
              <wp:posOffset>1611086</wp:posOffset>
            </wp:positionH>
            <wp:positionV relativeFrom="page">
              <wp:posOffset>1817914</wp:posOffset>
            </wp:positionV>
            <wp:extent cx="4466722" cy="6977743"/>
            <wp:effectExtent l="0" t="0" r="0" b="0"/>
            <wp:wrapNone/>
            <wp:docPr id="13648967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96709" name="Picture 1364896709"/>
                    <pic:cNvPicPr/>
                  </pic:nvPicPr>
                  <pic:blipFill>
                    <a:blip r:embed="rId19">
                      <a:extLst>
                        <a:ext uri="{28A0092B-C50C-407E-A947-70E740481C1C}">
                          <a14:useLocalDpi xmlns:a14="http://schemas.microsoft.com/office/drawing/2010/main" val="0"/>
                        </a:ext>
                      </a:extLst>
                    </a:blip>
                    <a:stretch>
                      <a:fillRect/>
                    </a:stretch>
                  </pic:blipFill>
                  <pic:spPr>
                    <a:xfrm>
                      <a:off x="0" y="0"/>
                      <a:ext cx="4470506" cy="6983654"/>
                    </a:xfrm>
                    <a:prstGeom prst="rect">
                      <a:avLst/>
                    </a:prstGeom>
                  </pic:spPr>
                </pic:pic>
              </a:graphicData>
            </a:graphic>
            <wp14:sizeRelH relativeFrom="margin">
              <wp14:pctWidth>0</wp14:pctWidth>
            </wp14:sizeRelH>
            <wp14:sizeRelV relativeFrom="margin">
              <wp14:pctHeight>0</wp14:pctHeight>
            </wp14:sizeRelV>
          </wp:anchor>
        </w:drawing>
      </w:r>
    </w:p>
    <w:p w14:paraId="2882D6BB" w14:textId="25BACB3A" w:rsidR="00E96F2A" w:rsidRPr="00043C07" w:rsidRDefault="00E96F2A" w:rsidP="00170259">
      <w:pPr>
        <w:spacing w:line="360" w:lineRule="auto"/>
        <w:ind w:right="49"/>
        <w:jc w:val="both"/>
        <w:rPr>
          <w:sz w:val="24"/>
          <w:szCs w:val="24"/>
        </w:rPr>
      </w:pPr>
    </w:p>
    <w:p w14:paraId="162F7C25" w14:textId="7D16E8B3" w:rsidR="00E96F2A" w:rsidRPr="00043C07" w:rsidRDefault="00E96F2A" w:rsidP="00170259">
      <w:pPr>
        <w:spacing w:line="360" w:lineRule="auto"/>
        <w:ind w:right="49"/>
        <w:jc w:val="both"/>
        <w:rPr>
          <w:sz w:val="24"/>
          <w:szCs w:val="24"/>
        </w:rPr>
      </w:pPr>
    </w:p>
    <w:p w14:paraId="267F4C86" w14:textId="77777777" w:rsidR="00E96F2A" w:rsidRPr="00043C07" w:rsidRDefault="00E96F2A" w:rsidP="00170259">
      <w:pPr>
        <w:spacing w:line="360" w:lineRule="auto"/>
        <w:ind w:right="49"/>
        <w:jc w:val="both"/>
        <w:rPr>
          <w:sz w:val="24"/>
          <w:szCs w:val="24"/>
        </w:rPr>
      </w:pPr>
    </w:p>
    <w:p w14:paraId="40633A0B" w14:textId="77777777" w:rsidR="00E96F2A" w:rsidRPr="00043C07" w:rsidRDefault="00E96F2A" w:rsidP="00170259">
      <w:pPr>
        <w:spacing w:line="360" w:lineRule="auto"/>
        <w:ind w:right="49"/>
        <w:jc w:val="both"/>
        <w:rPr>
          <w:sz w:val="24"/>
          <w:szCs w:val="24"/>
        </w:rPr>
      </w:pPr>
    </w:p>
    <w:p w14:paraId="2BD7927C" w14:textId="2E2D6EC3" w:rsidR="00E96F2A" w:rsidRPr="00043C07" w:rsidRDefault="00E96F2A" w:rsidP="00170259">
      <w:pPr>
        <w:spacing w:line="360" w:lineRule="auto"/>
        <w:ind w:right="49"/>
        <w:jc w:val="both"/>
        <w:rPr>
          <w:sz w:val="24"/>
          <w:szCs w:val="24"/>
        </w:rPr>
      </w:pPr>
    </w:p>
    <w:p w14:paraId="1F4A418A" w14:textId="77777777" w:rsidR="00E96F2A" w:rsidRPr="00043C07" w:rsidRDefault="00E96F2A" w:rsidP="00170259">
      <w:pPr>
        <w:spacing w:line="360" w:lineRule="auto"/>
        <w:ind w:right="49"/>
        <w:jc w:val="both"/>
        <w:rPr>
          <w:sz w:val="24"/>
          <w:szCs w:val="24"/>
        </w:rPr>
      </w:pPr>
    </w:p>
    <w:p w14:paraId="4D89F19E" w14:textId="673EB727" w:rsidR="00E96F2A" w:rsidRPr="00043C07" w:rsidRDefault="00E96F2A" w:rsidP="00170259">
      <w:pPr>
        <w:spacing w:line="360" w:lineRule="auto"/>
        <w:ind w:right="49"/>
        <w:jc w:val="both"/>
        <w:rPr>
          <w:sz w:val="24"/>
          <w:szCs w:val="24"/>
        </w:rPr>
      </w:pPr>
    </w:p>
    <w:p w14:paraId="6CF61EEE" w14:textId="77777777" w:rsidR="00E96F2A" w:rsidRPr="00043C07" w:rsidRDefault="00E96F2A" w:rsidP="00170259">
      <w:pPr>
        <w:spacing w:line="360" w:lineRule="auto"/>
        <w:ind w:right="49"/>
        <w:jc w:val="both"/>
        <w:rPr>
          <w:sz w:val="24"/>
          <w:szCs w:val="24"/>
        </w:rPr>
      </w:pPr>
    </w:p>
    <w:p w14:paraId="5668730A" w14:textId="6889ADDD" w:rsidR="00E96F2A" w:rsidRPr="00043C07" w:rsidRDefault="00E96F2A" w:rsidP="00170259">
      <w:pPr>
        <w:spacing w:line="360" w:lineRule="auto"/>
        <w:ind w:right="49"/>
        <w:jc w:val="both"/>
        <w:rPr>
          <w:sz w:val="24"/>
          <w:szCs w:val="24"/>
        </w:rPr>
      </w:pPr>
    </w:p>
    <w:p w14:paraId="569943E8" w14:textId="77777777" w:rsidR="00E96F2A" w:rsidRPr="00043C07" w:rsidRDefault="00E96F2A" w:rsidP="00170259">
      <w:pPr>
        <w:spacing w:line="360" w:lineRule="auto"/>
        <w:ind w:right="49"/>
        <w:jc w:val="both"/>
        <w:rPr>
          <w:sz w:val="24"/>
          <w:szCs w:val="24"/>
        </w:rPr>
      </w:pPr>
    </w:p>
    <w:p w14:paraId="30A10E6C" w14:textId="23CF2F56" w:rsidR="00E96F2A" w:rsidRPr="00043C07" w:rsidRDefault="00E96F2A" w:rsidP="00170259">
      <w:pPr>
        <w:spacing w:line="360" w:lineRule="auto"/>
        <w:ind w:right="49"/>
        <w:jc w:val="both"/>
        <w:rPr>
          <w:sz w:val="24"/>
          <w:szCs w:val="24"/>
        </w:rPr>
      </w:pPr>
    </w:p>
    <w:p w14:paraId="4AB0999A" w14:textId="77777777" w:rsidR="00E96F2A" w:rsidRPr="00043C07" w:rsidRDefault="00E96F2A" w:rsidP="00170259">
      <w:pPr>
        <w:spacing w:line="360" w:lineRule="auto"/>
        <w:ind w:right="49"/>
        <w:jc w:val="both"/>
        <w:rPr>
          <w:sz w:val="24"/>
          <w:szCs w:val="24"/>
        </w:rPr>
      </w:pPr>
    </w:p>
    <w:p w14:paraId="78E38C1C" w14:textId="77777777" w:rsidR="00E96F2A" w:rsidRPr="00043C07" w:rsidRDefault="00E96F2A" w:rsidP="00170259">
      <w:pPr>
        <w:spacing w:line="360" w:lineRule="auto"/>
        <w:ind w:right="49"/>
        <w:jc w:val="both"/>
        <w:rPr>
          <w:sz w:val="24"/>
          <w:szCs w:val="24"/>
        </w:rPr>
      </w:pPr>
    </w:p>
    <w:p w14:paraId="5BC83F3D" w14:textId="77777777" w:rsidR="00E96F2A" w:rsidRPr="00043C07" w:rsidRDefault="00E96F2A" w:rsidP="00170259">
      <w:pPr>
        <w:spacing w:line="360" w:lineRule="auto"/>
        <w:ind w:right="49"/>
        <w:jc w:val="both"/>
        <w:rPr>
          <w:sz w:val="24"/>
          <w:szCs w:val="24"/>
        </w:rPr>
      </w:pPr>
    </w:p>
    <w:p w14:paraId="21997F36" w14:textId="77777777" w:rsidR="00E96F2A" w:rsidRPr="00043C07" w:rsidRDefault="00E96F2A" w:rsidP="00170259">
      <w:pPr>
        <w:spacing w:line="360" w:lineRule="auto"/>
        <w:ind w:right="49"/>
        <w:jc w:val="both"/>
        <w:rPr>
          <w:sz w:val="24"/>
          <w:szCs w:val="24"/>
        </w:rPr>
      </w:pPr>
    </w:p>
    <w:p w14:paraId="00469B05" w14:textId="77777777" w:rsidR="00E96F2A" w:rsidRPr="00043C07" w:rsidRDefault="00E96F2A" w:rsidP="00170259">
      <w:pPr>
        <w:spacing w:line="360" w:lineRule="auto"/>
        <w:ind w:right="49"/>
        <w:jc w:val="both"/>
        <w:rPr>
          <w:sz w:val="24"/>
          <w:szCs w:val="24"/>
        </w:rPr>
      </w:pPr>
    </w:p>
    <w:p w14:paraId="6A982CAB" w14:textId="77777777" w:rsidR="00E96F2A" w:rsidRPr="00043C07" w:rsidRDefault="00E96F2A" w:rsidP="00170259">
      <w:pPr>
        <w:spacing w:line="360" w:lineRule="auto"/>
        <w:ind w:right="49"/>
        <w:jc w:val="both"/>
        <w:rPr>
          <w:sz w:val="24"/>
          <w:szCs w:val="24"/>
        </w:rPr>
      </w:pPr>
    </w:p>
    <w:p w14:paraId="0ED8705C" w14:textId="77777777" w:rsidR="00E96F2A" w:rsidRPr="00043C07" w:rsidRDefault="00E96F2A" w:rsidP="00170259">
      <w:pPr>
        <w:spacing w:line="360" w:lineRule="auto"/>
        <w:ind w:right="49"/>
        <w:jc w:val="both"/>
        <w:rPr>
          <w:sz w:val="24"/>
          <w:szCs w:val="24"/>
        </w:rPr>
      </w:pPr>
    </w:p>
    <w:p w14:paraId="62F35AF4" w14:textId="77777777" w:rsidR="00E96F2A" w:rsidRPr="00043C07" w:rsidRDefault="00E96F2A" w:rsidP="00170259">
      <w:pPr>
        <w:spacing w:line="360" w:lineRule="auto"/>
        <w:ind w:right="49"/>
        <w:jc w:val="both"/>
        <w:rPr>
          <w:sz w:val="24"/>
          <w:szCs w:val="24"/>
        </w:rPr>
      </w:pPr>
    </w:p>
    <w:p w14:paraId="52862A07" w14:textId="42ABB30D" w:rsidR="00E96F2A" w:rsidRPr="00043C07" w:rsidRDefault="00E96F2A" w:rsidP="00170259">
      <w:pPr>
        <w:spacing w:line="360" w:lineRule="auto"/>
        <w:ind w:right="49"/>
        <w:jc w:val="both"/>
        <w:rPr>
          <w:sz w:val="24"/>
          <w:szCs w:val="24"/>
        </w:rPr>
      </w:pPr>
    </w:p>
    <w:p w14:paraId="2DF585A7" w14:textId="43210BB2" w:rsidR="00E96F2A" w:rsidRPr="00043C07" w:rsidRDefault="00E96F2A" w:rsidP="00170259">
      <w:pPr>
        <w:spacing w:line="360" w:lineRule="auto"/>
        <w:ind w:right="49"/>
        <w:jc w:val="both"/>
        <w:rPr>
          <w:sz w:val="24"/>
          <w:szCs w:val="24"/>
        </w:rPr>
      </w:pPr>
    </w:p>
    <w:p w14:paraId="2AFC68D5" w14:textId="48605C02" w:rsidR="00E96F2A" w:rsidRPr="00043C07" w:rsidRDefault="00E96F2A" w:rsidP="00170259">
      <w:pPr>
        <w:spacing w:line="360" w:lineRule="auto"/>
        <w:ind w:right="49"/>
        <w:jc w:val="both"/>
        <w:rPr>
          <w:sz w:val="24"/>
          <w:szCs w:val="24"/>
        </w:rPr>
      </w:pPr>
    </w:p>
    <w:p w14:paraId="4B7EE936" w14:textId="65022CD7" w:rsidR="00E96F2A" w:rsidRPr="00043C07" w:rsidRDefault="00E96F2A" w:rsidP="00170259">
      <w:pPr>
        <w:spacing w:line="360" w:lineRule="auto"/>
        <w:ind w:right="49"/>
        <w:jc w:val="both"/>
        <w:rPr>
          <w:sz w:val="24"/>
          <w:szCs w:val="24"/>
        </w:rPr>
      </w:pPr>
    </w:p>
    <w:p w14:paraId="5F0CC273" w14:textId="6116725A" w:rsidR="00E96F2A" w:rsidRPr="00043C07" w:rsidRDefault="00E96F2A" w:rsidP="00170259">
      <w:pPr>
        <w:spacing w:line="360" w:lineRule="auto"/>
        <w:ind w:right="49"/>
        <w:jc w:val="both"/>
        <w:rPr>
          <w:sz w:val="24"/>
          <w:szCs w:val="24"/>
        </w:rPr>
      </w:pPr>
    </w:p>
    <w:p w14:paraId="361835F3" w14:textId="14CF7C86" w:rsidR="00E96F2A" w:rsidRDefault="00E96F2A" w:rsidP="00170259">
      <w:pPr>
        <w:spacing w:line="360" w:lineRule="auto"/>
        <w:ind w:right="49"/>
        <w:jc w:val="both"/>
        <w:rPr>
          <w:sz w:val="24"/>
          <w:szCs w:val="24"/>
        </w:rPr>
      </w:pPr>
    </w:p>
    <w:p w14:paraId="4E5C2B8E" w14:textId="77777777" w:rsidR="00144B5B" w:rsidRDefault="00144B5B" w:rsidP="00170259">
      <w:pPr>
        <w:spacing w:line="360" w:lineRule="auto"/>
        <w:ind w:right="49"/>
        <w:jc w:val="both"/>
        <w:rPr>
          <w:sz w:val="24"/>
          <w:szCs w:val="24"/>
        </w:rPr>
      </w:pPr>
    </w:p>
    <w:p w14:paraId="2EA585D9" w14:textId="05B760A3" w:rsidR="00144B5B" w:rsidRPr="00144B5B" w:rsidRDefault="00144B5B" w:rsidP="00144B5B">
      <w:pPr>
        <w:spacing w:line="360" w:lineRule="auto"/>
        <w:ind w:right="49"/>
        <w:jc w:val="center"/>
        <w:rPr>
          <w:b/>
          <w:bCs/>
          <w:sz w:val="24"/>
          <w:szCs w:val="24"/>
        </w:rPr>
      </w:pPr>
      <w:r>
        <w:rPr>
          <w:b/>
          <w:bCs/>
          <w:sz w:val="24"/>
          <w:szCs w:val="24"/>
        </w:rPr>
        <w:t>Fig 4.2</w:t>
      </w:r>
    </w:p>
    <w:p w14:paraId="3068139B" w14:textId="77777777" w:rsidR="00E96F2A" w:rsidRPr="00043C07" w:rsidRDefault="00E96F2A" w:rsidP="00170259">
      <w:pPr>
        <w:spacing w:line="360" w:lineRule="auto"/>
        <w:ind w:right="49"/>
        <w:jc w:val="both"/>
        <w:rPr>
          <w:sz w:val="24"/>
          <w:szCs w:val="24"/>
        </w:rPr>
      </w:pPr>
    </w:p>
    <w:p w14:paraId="535D1B16" w14:textId="77777777" w:rsidR="00E96F2A" w:rsidRPr="00043C07" w:rsidRDefault="00E96F2A" w:rsidP="00170259">
      <w:pPr>
        <w:spacing w:line="360" w:lineRule="auto"/>
        <w:ind w:right="49"/>
        <w:jc w:val="both"/>
        <w:rPr>
          <w:sz w:val="24"/>
          <w:szCs w:val="24"/>
        </w:rPr>
      </w:pPr>
    </w:p>
    <w:p w14:paraId="29F373AD" w14:textId="77777777" w:rsidR="00E96F2A" w:rsidRPr="00043C07" w:rsidRDefault="00E96F2A" w:rsidP="00170259">
      <w:pPr>
        <w:spacing w:line="360" w:lineRule="auto"/>
        <w:ind w:right="49"/>
        <w:jc w:val="both"/>
        <w:rPr>
          <w:sz w:val="24"/>
          <w:szCs w:val="24"/>
        </w:rPr>
      </w:pPr>
    </w:p>
    <w:p w14:paraId="2F8E4E90" w14:textId="77777777" w:rsidR="00E96F2A" w:rsidRPr="00043C07" w:rsidRDefault="00E96F2A" w:rsidP="00170259">
      <w:pPr>
        <w:spacing w:line="360" w:lineRule="auto"/>
        <w:ind w:right="49"/>
        <w:jc w:val="both"/>
        <w:rPr>
          <w:sz w:val="24"/>
          <w:szCs w:val="24"/>
        </w:rPr>
      </w:pPr>
    </w:p>
    <w:p w14:paraId="2A5F67AC" w14:textId="74B518CB" w:rsidR="00E96F2A" w:rsidRPr="00043C07" w:rsidRDefault="00AF0DBC" w:rsidP="00170259">
      <w:pPr>
        <w:spacing w:line="360" w:lineRule="auto"/>
        <w:ind w:right="49"/>
        <w:jc w:val="both"/>
        <w:rPr>
          <w:sz w:val="24"/>
          <w:szCs w:val="24"/>
        </w:rPr>
      </w:pPr>
      <w:r w:rsidRPr="00043C07">
        <w:rPr>
          <w:noProof/>
          <w:sz w:val="24"/>
          <w:szCs w:val="24"/>
        </w:rPr>
        <w:drawing>
          <wp:anchor distT="0" distB="0" distL="114300" distR="114300" simplePos="0" relativeHeight="251677696" behindDoc="1" locked="0" layoutInCell="1" allowOverlap="1" wp14:anchorId="50A45DBF" wp14:editId="3C3BB9CA">
            <wp:simplePos x="0" y="0"/>
            <wp:positionH relativeFrom="margin">
              <wp:posOffset>-750298</wp:posOffset>
            </wp:positionH>
            <wp:positionV relativeFrom="margin">
              <wp:posOffset>115893</wp:posOffset>
            </wp:positionV>
            <wp:extent cx="7348639" cy="7249885"/>
            <wp:effectExtent l="0" t="0" r="5080" b="8255"/>
            <wp:wrapNone/>
            <wp:docPr id="3348963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96393" name="Picture 334896393"/>
                    <pic:cNvPicPr/>
                  </pic:nvPicPr>
                  <pic:blipFill>
                    <a:blip r:embed="rId20">
                      <a:extLst>
                        <a:ext uri="{28A0092B-C50C-407E-A947-70E740481C1C}">
                          <a14:useLocalDpi xmlns:a14="http://schemas.microsoft.com/office/drawing/2010/main" val="0"/>
                        </a:ext>
                      </a:extLst>
                    </a:blip>
                    <a:stretch>
                      <a:fillRect/>
                    </a:stretch>
                  </pic:blipFill>
                  <pic:spPr>
                    <a:xfrm>
                      <a:off x="0" y="0"/>
                      <a:ext cx="7348639" cy="7249885"/>
                    </a:xfrm>
                    <a:prstGeom prst="rect">
                      <a:avLst/>
                    </a:prstGeom>
                  </pic:spPr>
                </pic:pic>
              </a:graphicData>
            </a:graphic>
            <wp14:sizeRelH relativeFrom="margin">
              <wp14:pctWidth>0</wp14:pctWidth>
            </wp14:sizeRelH>
            <wp14:sizeRelV relativeFrom="margin">
              <wp14:pctHeight>0</wp14:pctHeight>
            </wp14:sizeRelV>
          </wp:anchor>
        </w:drawing>
      </w:r>
    </w:p>
    <w:p w14:paraId="3BF4C474" w14:textId="561EBFE8" w:rsidR="00E96F2A" w:rsidRPr="00043C07" w:rsidRDefault="00E96F2A" w:rsidP="00170259">
      <w:pPr>
        <w:spacing w:line="360" w:lineRule="auto"/>
        <w:ind w:right="49"/>
        <w:jc w:val="both"/>
        <w:rPr>
          <w:sz w:val="24"/>
          <w:szCs w:val="24"/>
        </w:rPr>
      </w:pPr>
    </w:p>
    <w:p w14:paraId="75C4D279" w14:textId="50CDFD1D" w:rsidR="00E96F2A" w:rsidRPr="00043C07" w:rsidRDefault="00E96F2A" w:rsidP="00170259">
      <w:pPr>
        <w:spacing w:line="360" w:lineRule="auto"/>
        <w:ind w:right="49"/>
        <w:jc w:val="both"/>
        <w:rPr>
          <w:sz w:val="24"/>
          <w:szCs w:val="24"/>
        </w:rPr>
      </w:pPr>
    </w:p>
    <w:p w14:paraId="067D4F9D" w14:textId="77777777" w:rsidR="00E96F2A" w:rsidRPr="00043C07" w:rsidRDefault="00E96F2A" w:rsidP="00170259">
      <w:pPr>
        <w:spacing w:line="360" w:lineRule="auto"/>
        <w:ind w:right="49"/>
        <w:jc w:val="both"/>
        <w:rPr>
          <w:sz w:val="24"/>
          <w:szCs w:val="24"/>
        </w:rPr>
      </w:pPr>
    </w:p>
    <w:p w14:paraId="65F19CDF" w14:textId="77777777" w:rsidR="00E96F2A" w:rsidRPr="00043C07" w:rsidRDefault="00E96F2A" w:rsidP="00170259">
      <w:pPr>
        <w:spacing w:line="360" w:lineRule="auto"/>
        <w:ind w:right="49"/>
        <w:jc w:val="both"/>
        <w:rPr>
          <w:sz w:val="24"/>
          <w:szCs w:val="24"/>
        </w:rPr>
      </w:pPr>
    </w:p>
    <w:p w14:paraId="29217F4A" w14:textId="77777777" w:rsidR="00E96F2A" w:rsidRPr="00043C07" w:rsidRDefault="00E96F2A" w:rsidP="00170259">
      <w:pPr>
        <w:spacing w:line="360" w:lineRule="auto"/>
        <w:ind w:right="49"/>
        <w:jc w:val="both"/>
        <w:rPr>
          <w:sz w:val="24"/>
          <w:szCs w:val="24"/>
        </w:rPr>
      </w:pPr>
    </w:p>
    <w:p w14:paraId="45DE30A6" w14:textId="0B1BB1CF" w:rsidR="00E96F2A" w:rsidRPr="00043C07" w:rsidRDefault="00E96F2A" w:rsidP="00170259">
      <w:pPr>
        <w:spacing w:line="360" w:lineRule="auto"/>
        <w:ind w:right="49"/>
        <w:jc w:val="both"/>
        <w:rPr>
          <w:sz w:val="24"/>
          <w:szCs w:val="24"/>
        </w:rPr>
      </w:pPr>
    </w:p>
    <w:p w14:paraId="486FF62E" w14:textId="77777777" w:rsidR="00E96F2A" w:rsidRPr="00043C07" w:rsidRDefault="00E96F2A" w:rsidP="00170259">
      <w:pPr>
        <w:spacing w:line="360" w:lineRule="auto"/>
        <w:ind w:right="49"/>
        <w:jc w:val="both"/>
        <w:rPr>
          <w:sz w:val="24"/>
          <w:szCs w:val="24"/>
        </w:rPr>
      </w:pPr>
    </w:p>
    <w:p w14:paraId="734A1068" w14:textId="0D43DFC5" w:rsidR="00E96F2A" w:rsidRPr="00043C07" w:rsidRDefault="00E96F2A" w:rsidP="00170259">
      <w:pPr>
        <w:spacing w:line="360" w:lineRule="auto"/>
        <w:ind w:right="49"/>
        <w:jc w:val="both"/>
        <w:rPr>
          <w:sz w:val="24"/>
          <w:szCs w:val="24"/>
        </w:rPr>
      </w:pPr>
    </w:p>
    <w:p w14:paraId="556A0923" w14:textId="6AA2B31D" w:rsidR="00E96F2A" w:rsidRPr="00043C07" w:rsidRDefault="00E96F2A" w:rsidP="00170259">
      <w:pPr>
        <w:spacing w:line="360" w:lineRule="auto"/>
        <w:ind w:right="49"/>
        <w:jc w:val="both"/>
        <w:rPr>
          <w:sz w:val="24"/>
          <w:szCs w:val="24"/>
        </w:rPr>
      </w:pPr>
    </w:p>
    <w:p w14:paraId="333E7ED3" w14:textId="77777777" w:rsidR="00E96F2A" w:rsidRPr="00043C07" w:rsidRDefault="00E96F2A" w:rsidP="00170259">
      <w:pPr>
        <w:spacing w:line="360" w:lineRule="auto"/>
        <w:ind w:right="49"/>
        <w:jc w:val="both"/>
        <w:rPr>
          <w:sz w:val="24"/>
          <w:szCs w:val="24"/>
        </w:rPr>
      </w:pPr>
    </w:p>
    <w:p w14:paraId="729ED6EE" w14:textId="09BE251C" w:rsidR="00E96F2A" w:rsidRPr="00043C07" w:rsidRDefault="00E96F2A" w:rsidP="00170259">
      <w:pPr>
        <w:spacing w:line="360" w:lineRule="auto"/>
        <w:ind w:right="49"/>
        <w:jc w:val="both"/>
        <w:rPr>
          <w:sz w:val="24"/>
          <w:szCs w:val="24"/>
        </w:rPr>
      </w:pPr>
    </w:p>
    <w:p w14:paraId="1ECD35A6" w14:textId="77777777" w:rsidR="00E96F2A" w:rsidRPr="00043C07" w:rsidRDefault="00E96F2A" w:rsidP="00170259">
      <w:pPr>
        <w:spacing w:line="360" w:lineRule="auto"/>
        <w:ind w:right="49"/>
        <w:jc w:val="both"/>
        <w:rPr>
          <w:sz w:val="24"/>
          <w:szCs w:val="24"/>
        </w:rPr>
      </w:pPr>
    </w:p>
    <w:p w14:paraId="48EDCB48" w14:textId="77777777" w:rsidR="00E96F2A" w:rsidRPr="00043C07" w:rsidRDefault="00E96F2A" w:rsidP="00170259">
      <w:pPr>
        <w:spacing w:line="360" w:lineRule="auto"/>
        <w:ind w:right="49"/>
        <w:jc w:val="both"/>
        <w:rPr>
          <w:sz w:val="24"/>
          <w:szCs w:val="24"/>
        </w:rPr>
      </w:pPr>
    </w:p>
    <w:p w14:paraId="3AD98A75" w14:textId="7EAB049F" w:rsidR="00E96F2A" w:rsidRPr="00043C07" w:rsidRDefault="00E96F2A" w:rsidP="00170259">
      <w:pPr>
        <w:spacing w:line="360" w:lineRule="auto"/>
        <w:ind w:right="49"/>
        <w:jc w:val="both"/>
        <w:rPr>
          <w:sz w:val="24"/>
          <w:szCs w:val="24"/>
        </w:rPr>
      </w:pPr>
    </w:p>
    <w:p w14:paraId="3BF7A5CF" w14:textId="77777777" w:rsidR="00E96F2A" w:rsidRPr="00043C07" w:rsidRDefault="00E96F2A" w:rsidP="00170259">
      <w:pPr>
        <w:spacing w:line="360" w:lineRule="auto"/>
        <w:ind w:right="49"/>
        <w:jc w:val="both"/>
        <w:rPr>
          <w:sz w:val="24"/>
          <w:szCs w:val="24"/>
        </w:rPr>
      </w:pPr>
    </w:p>
    <w:p w14:paraId="7EFE67F8" w14:textId="77777777" w:rsidR="00E96F2A" w:rsidRPr="00043C07" w:rsidRDefault="00E96F2A" w:rsidP="00170259">
      <w:pPr>
        <w:spacing w:line="360" w:lineRule="auto"/>
        <w:ind w:right="49"/>
        <w:jc w:val="both"/>
        <w:rPr>
          <w:sz w:val="24"/>
          <w:szCs w:val="24"/>
        </w:rPr>
      </w:pPr>
    </w:p>
    <w:p w14:paraId="4FF56F51" w14:textId="419AF022" w:rsidR="00E96F2A" w:rsidRPr="00043C07" w:rsidRDefault="00E96F2A" w:rsidP="00170259">
      <w:pPr>
        <w:spacing w:line="360" w:lineRule="auto"/>
        <w:ind w:right="49"/>
        <w:jc w:val="both"/>
        <w:rPr>
          <w:sz w:val="24"/>
          <w:szCs w:val="24"/>
        </w:rPr>
      </w:pPr>
    </w:p>
    <w:p w14:paraId="76ECA07B" w14:textId="664C8F20" w:rsidR="00E96F2A" w:rsidRPr="00043C07" w:rsidRDefault="00E96F2A" w:rsidP="00170259">
      <w:pPr>
        <w:spacing w:line="360" w:lineRule="auto"/>
        <w:ind w:right="49"/>
        <w:jc w:val="both"/>
        <w:rPr>
          <w:sz w:val="24"/>
          <w:szCs w:val="24"/>
        </w:rPr>
      </w:pPr>
    </w:p>
    <w:p w14:paraId="0E5C544E" w14:textId="057E7C6F" w:rsidR="00E96F2A" w:rsidRPr="00043C07" w:rsidRDefault="00E96F2A" w:rsidP="00170259">
      <w:pPr>
        <w:spacing w:line="360" w:lineRule="auto"/>
        <w:ind w:right="49"/>
        <w:jc w:val="both"/>
        <w:rPr>
          <w:sz w:val="24"/>
          <w:szCs w:val="24"/>
        </w:rPr>
      </w:pPr>
    </w:p>
    <w:p w14:paraId="30F388F0" w14:textId="59632D28" w:rsidR="00E96F2A" w:rsidRPr="00043C07" w:rsidRDefault="00E96F2A" w:rsidP="00170259">
      <w:pPr>
        <w:spacing w:line="360" w:lineRule="auto"/>
        <w:ind w:right="49"/>
        <w:jc w:val="both"/>
        <w:rPr>
          <w:sz w:val="24"/>
          <w:szCs w:val="24"/>
        </w:rPr>
      </w:pPr>
    </w:p>
    <w:p w14:paraId="6D6213BB" w14:textId="3A4E7ED4" w:rsidR="00E96F2A" w:rsidRPr="00043C07" w:rsidRDefault="00E96F2A" w:rsidP="00170259">
      <w:pPr>
        <w:spacing w:line="360" w:lineRule="auto"/>
        <w:ind w:right="49"/>
        <w:jc w:val="both"/>
        <w:rPr>
          <w:sz w:val="24"/>
          <w:szCs w:val="24"/>
        </w:rPr>
      </w:pPr>
    </w:p>
    <w:p w14:paraId="038C9001" w14:textId="283E1E9F" w:rsidR="00E96F2A" w:rsidRPr="00043C07" w:rsidRDefault="00E96F2A" w:rsidP="00170259">
      <w:pPr>
        <w:spacing w:line="360" w:lineRule="auto"/>
        <w:ind w:right="49"/>
        <w:jc w:val="both"/>
        <w:rPr>
          <w:sz w:val="24"/>
          <w:szCs w:val="24"/>
        </w:rPr>
      </w:pPr>
    </w:p>
    <w:p w14:paraId="57C642C0" w14:textId="6F6BC7A6" w:rsidR="00E96F2A" w:rsidRPr="00043C07" w:rsidRDefault="00E96F2A" w:rsidP="00170259">
      <w:pPr>
        <w:spacing w:line="360" w:lineRule="auto"/>
        <w:ind w:right="49"/>
        <w:jc w:val="both"/>
        <w:rPr>
          <w:sz w:val="24"/>
          <w:szCs w:val="24"/>
        </w:rPr>
      </w:pPr>
    </w:p>
    <w:p w14:paraId="2E3D27A8" w14:textId="78955A45" w:rsidR="00E96F2A" w:rsidRPr="00144B5B" w:rsidRDefault="00144B5B" w:rsidP="00144B5B">
      <w:pPr>
        <w:spacing w:line="360" w:lineRule="auto"/>
        <w:ind w:right="49"/>
        <w:jc w:val="center"/>
        <w:rPr>
          <w:b/>
          <w:bCs/>
          <w:sz w:val="24"/>
          <w:szCs w:val="24"/>
        </w:rPr>
      </w:pPr>
      <w:r>
        <w:rPr>
          <w:b/>
          <w:bCs/>
          <w:sz w:val="24"/>
          <w:szCs w:val="24"/>
        </w:rPr>
        <w:t>Fig 4.3</w:t>
      </w:r>
    </w:p>
    <w:p w14:paraId="2A40C338" w14:textId="6D46DD16" w:rsidR="00E96F2A" w:rsidRPr="00043C07" w:rsidRDefault="00E96F2A" w:rsidP="00170259">
      <w:pPr>
        <w:spacing w:line="360" w:lineRule="auto"/>
        <w:ind w:right="49"/>
        <w:jc w:val="both"/>
        <w:rPr>
          <w:sz w:val="24"/>
          <w:szCs w:val="24"/>
        </w:rPr>
      </w:pPr>
    </w:p>
    <w:p w14:paraId="109C1719" w14:textId="6E6ACDDF" w:rsidR="00E96F2A" w:rsidRPr="00043C07" w:rsidRDefault="00E96F2A" w:rsidP="00170259">
      <w:pPr>
        <w:spacing w:line="360" w:lineRule="auto"/>
        <w:ind w:right="49"/>
        <w:jc w:val="both"/>
        <w:rPr>
          <w:sz w:val="24"/>
          <w:szCs w:val="24"/>
        </w:rPr>
      </w:pPr>
    </w:p>
    <w:p w14:paraId="51CFF5C6" w14:textId="2E0A1764" w:rsidR="00E96F2A" w:rsidRPr="00043C07" w:rsidRDefault="00E96F2A" w:rsidP="00170259">
      <w:pPr>
        <w:spacing w:line="360" w:lineRule="auto"/>
        <w:ind w:right="49"/>
        <w:jc w:val="both"/>
        <w:rPr>
          <w:sz w:val="24"/>
          <w:szCs w:val="24"/>
        </w:rPr>
      </w:pPr>
    </w:p>
    <w:p w14:paraId="5C1ADBDA" w14:textId="77777777" w:rsidR="00E96F2A" w:rsidRPr="00043C07" w:rsidRDefault="00E96F2A" w:rsidP="00170259">
      <w:pPr>
        <w:spacing w:line="360" w:lineRule="auto"/>
        <w:ind w:right="49"/>
        <w:jc w:val="both"/>
        <w:rPr>
          <w:sz w:val="24"/>
          <w:szCs w:val="24"/>
        </w:rPr>
      </w:pPr>
    </w:p>
    <w:p w14:paraId="49A10655" w14:textId="77777777" w:rsidR="00E96F2A" w:rsidRPr="00043C07" w:rsidRDefault="00E96F2A" w:rsidP="00170259">
      <w:pPr>
        <w:spacing w:line="360" w:lineRule="auto"/>
        <w:ind w:right="49"/>
        <w:jc w:val="both"/>
        <w:rPr>
          <w:sz w:val="24"/>
          <w:szCs w:val="24"/>
        </w:rPr>
      </w:pPr>
    </w:p>
    <w:p w14:paraId="6C0F0771" w14:textId="77777777" w:rsidR="00E96F2A" w:rsidRPr="00043C07" w:rsidRDefault="00E96F2A" w:rsidP="00170259">
      <w:pPr>
        <w:spacing w:line="360" w:lineRule="auto"/>
        <w:ind w:right="49"/>
        <w:jc w:val="both"/>
        <w:rPr>
          <w:sz w:val="24"/>
          <w:szCs w:val="24"/>
        </w:rPr>
      </w:pPr>
    </w:p>
    <w:p w14:paraId="0E4E2E0A" w14:textId="77777777" w:rsidR="00E96F2A" w:rsidRDefault="00E96F2A" w:rsidP="00170259">
      <w:pPr>
        <w:spacing w:line="360" w:lineRule="auto"/>
        <w:ind w:right="49"/>
        <w:jc w:val="both"/>
        <w:rPr>
          <w:sz w:val="24"/>
          <w:szCs w:val="24"/>
        </w:rPr>
      </w:pPr>
    </w:p>
    <w:p w14:paraId="52EF3CEE" w14:textId="5D18F3EC" w:rsidR="00AF0DBC" w:rsidRDefault="00AF0DBC" w:rsidP="00170259">
      <w:pPr>
        <w:spacing w:line="360" w:lineRule="auto"/>
        <w:ind w:right="49"/>
        <w:jc w:val="both"/>
        <w:rPr>
          <w:sz w:val="24"/>
          <w:szCs w:val="24"/>
        </w:rPr>
      </w:pPr>
    </w:p>
    <w:p w14:paraId="32DF4FB6" w14:textId="4B34AD83" w:rsidR="00AF0DBC" w:rsidRDefault="00AF0DBC" w:rsidP="00170259">
      <w:pPr>
        <w:spacing w:line="360" w:lineRule="auto"/>
        <w:ind w:right="49"/>
        <w:jc w:val="both"/>
        <w:rPr>
          <w:sz w:val="24"/>
          <w:szCs w:val="24"/>
        </w:rPr>
      </w:pPr>
    </w:p>
    <w:p w14:paraId="2BCAA0E7" w14:textId="215297E7" w:rsidR="00AF0DBC" w:rsidRDefault="00AF0DBC" w:rsidP="00170259">
      <w:pPr>
        <w:spacing w:line="360" w:lineRule="auto"/>
        <w:ind w:right="49"/>
        <w:jc w:val="both"/>
        <w:rPr>
          <w:sz w:val="24"/>
          <w:szCs w:val="24"/>
        </w:rPr>
      </w:pPr>
      <w:r w:rsidRPr="00043C07">
        <w:rPr>
          <w:noProof/>
          <w:sz w:val="24"/>
          <w:szCs w:val="24"/>
        </w:rPr>
        <w:drawing>
          <wp:anchor distT="0" distB="0" distL="114300" distR="114300" simplePos="0" relativeHeight="251676672" behindDoc="1" locked="0" layoutInCell="1" allowOverlap="1" wp14:anchorId="324A0FDF" wp14:editId="789A335C">
            <wp:simplePos x="0" y="0"/>
            <wp:positionH relativeFrom="page">
              <wp:align>center</wp:align>
            </wp:positionH>
            <wp:positionV relativeFrom="page">
              <wp:posOffset>2045970</wp:posOffset>
            </wp:positionV>
            <wp:extent cx="7331374" cy="5344886"/>
            <wp:effectExtent l="0" t="0" r="3175" b="8255"/>
            <wp:wrapNone/>
            <wp:docPr id="1620818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18422" name="Picture 1620818422"/>
                    <pic:cNvPicPr/>
                  </pic:nvPicPr>
                  <pic:blipFill>
                    <a:blip r:embed="rId21">
                      <a:extLst>
                        <a:ext uri="{28A0092B-C50C-407E-A947-70E740481C1C}">
                          <a14:useLocalDpi xmlns:a14="http://schemas.microsoft.com/office/drawing/2010/main" val="0"/>
                        </a:ext>
                      </a:extLst>
                    </a:blip>
                    <a:stretch>
                      <a:fillRect/>
                    </a:stretch>
                  </pic:blipFill>
                  <pic:spPr>
                    <a:xfrm>
                      <a:off x="0" y="0"/>
                      <a:ext cx="7331374" cy="5344886"/>
                    </a:xfrm>
                    <a:prstGeom prst="rect">
                      <a:avLst/>
                    </a:prstGeom>
                  </pic:spPr>
                </pic:pic>
              </a:graphicData>
            </a:graphic>
            <wp14:sizeRelH relativeFrom="margin">
              <wp14:pctWidth>0</wp14:pctWidth>
            </wp14:sizeRelH>
            <wp14:sizeRelV relativeFrom="margin">
              <wp14:pctHeight>0</wp14:pctHeight>
            </wp14:sizeRelV>
          </wp:anchor>
        </w:drawing>
      </w:r>
    </w:p>
    <w:p w14:paraId="26C79C9F" w14:textId="55C7CCBB" w:rsidR="00AF0DBC" w:rsidRDefault="00AF0DBC" w:rsidP="00170259">
      <w:pPr>
        <w:spacing w:line="360" w:lineRule="auto"/>
        <w:ind w:right="49"/>
        <w:jc w:val="both"/>
        <w:rPr>
          <w:sz w:val="24"/>
          <w:szCs w:val="24"/>
        </w:rPr>
      </w:pPr>
    </w:p>
    <w:p w14:paraId="5ADA82EB" w14:textId="77777777" w:rsidR="00AF0DBC" w:rsidRPr="00043C07" w:rsidRDefault="00AF0DBC" w:rsidP="00170259">
      <w:pPr>
        <w:spacing w:line="360" w:lineRule="auto"/>
        <w:ind w:right="49"/>
        <w:jc w:val="both"/>
        <w:rPr>
          <w:sz w:val="24"/>
          <w:szCs w:val="24"/>
        </w:rPr>
      </w:pPr>
    </w:p>
    <w:p w14:paraId="4E661CE3" w14:textId="05E71237" w:rsidR="00E96F2A" w:rsidRPr="00043C07" w:rsidRDefault="00E96F2A" w:rsidP="00170259">
      <w:pPr>
        <w:spacing w:line="360" w:lineRule="auto"/>
        <w:ind w:right="49"/>
        <w:jc w:val="both"/>
        <w:rPr>
          <w:sz w:val="24"/>
          <w:szCs w:val="24"/>
        </w:rPr>
      </w:pPr>
    </w:p>
    <w:p w14:paraId="489719B8" w14:textId="77777777" w:rsidR="00E96F2A" w:rsidRPr="00043C07" w:rsidRDefault="00E96F2A" w:rsidP="00170259">
      <w:pPr>
        <w:spacing w:line="360" w:lineRule="auto"/>
        <w:ind w:right="49"/>
        <w:jc w:val="both"/>
        <w:rPr>
          <w:sz w:val="24"/>
          <w:szCs w:val="24"/>
        </w:rPr>
      </w:pPr>
    </w:p>
    <w:p w14:paraId="2B29D16E" w14:textId="093ECB89" w:rsidR="00E96F2A" w:rsidRPr="00043C07" w:rsidRDefault="00E96F2A" w:rsidP="00170259">
      <w:pPr>
        <w:spacing w:line="360" w:lineRule="auto"/>
        <w:ind w:right="49"/>
        <w:jc w:val="both"/>
        <w:rPr>
          <w:sz w:val="24"/>
          <w:szCs w:val="24"/>
        </w:rPr>
      </w:pPr>
    </w:p>
    <w:p w14:paraId="7F5D3D9E" w14:textId="0AA156A8" w:rsidR="00E96F2A" w:rsidRPr="00043C07" w:rsidRDefault="00E96F2A" w:rsidP="00170259">
      <w:pPr>
        <w:spacing w:line="360" w:lineRule="auto"/>
        <w:ind w:right="49"/>
        <w:jc w:val="both"/>
        <w:rPr>
          <w:sz w:val="24"/>
          <w:szCs w:val="24"/>
        </w:rPr>
      </w:pPr>
    </w:p>
    <w:p w14:paraId="4342D99B" w14:textId="0ECF0667" w:rsidR="00E96F2A" w:rsidRPr="00043C07" w:rsidRDefault="00E96F2A" w:rsidP="00170259">
      <w:pPr>
        <w:spacing w:line="360" w:lineRule="auto"/>
        <w:ind w:right="49"/>
        <w:jc w:val="both"/>
        <w:rPr>
          <w:sz w:val="24"/>
          <w:szCs w:val="24"/>
        </w:rPr>
      </w:pPr>
    </w:p>
    <w:p w14:paraId="61A39650" w14:textId="3D575E56" w:rsidR="00E96F2A" w:rsidRPr="00043C07" w:rsidRDefault="00E96F2A" w:rsidP="00170259">
      <w:pPr>
        <w:spacing w:line="360" w:lineRule="auto"/>
        <w:ind w:right="49"/>
        <w:jc w:val="both"/>
        <w:rPr>
          <w:sz w:val="24"/>
          <w:szCs w:val="24"/>
        </w:rPr>
      </w:pPr>
    </w:p>
    <w:p w14:paraId="7EF0D383" w14:textId="7C0257BC" w:rsidR="00E96F2A" w:rsidRPr="00043C07" w:rsidRDefault="00E96F2A" w:rsidP="00170259">
      <w:pPr>
        <w:spacing w:line="360" w:lineRule="auto"/>
        <w:ind w:right="49"/>
        <w:jc w:val="both"/>
        <w:rPr>
          <w:sz w:val="24"/>
          <w:szCs w:val="24"/>
        </w:rPr>
      </w:pPr>
    </w:p>
    <w:p w14:paraId="33C80E79" w14:textId="164EA029" w:rsidR="00E96F2A" w:rsidRPr="00043C07" w:rsidRDefault="00E96F2A" w:rsidP="00170259">
      <w:pPr>
        <w:spacing w:line="360" w:lineRule="auto"/>
        <w:ind w:right="49"/>
        <w:jc w:val="both"/>
        <w:rPr>
          <w:sz w:val="24"/>
          <w:szCs w:val="24"/>
        </w:rPr>
      </w:pPr>
    </w:p>
    <w:p w14:paraId="5B624D6B" w14:textId="77777777" w:rsidR="00E96F2A" w:rsidRPr="00043C07" w:rsidRDefault="00E96F2A" w:rsidP="00170259">
      <w:pPr>
        <w:spacing w:line="360" w:lineRule="auto"/>
        <w:ind w:right="49"/>
        <w:jc w:val="both"/>
        <w:rPr>
          <w:sz w:val="24"/>
          <w:szCs w:val="24"/>
        </w:rPr>
      </w:pPr>
    </w:p>
    <w:p w14:paraId="055919DC" w14:textId="6E85BFB4" w:rsidR="00E96F2A" w:rsidRPr="00043C07" w:rsidRDefault="00E96F2A" w:rsidP="00170259">
      <w:pPr>
        <w:spacing w:line="360" w:lineRule="auto"/>
        <w:ind w:right="49"/>
        <w:jc w:val="both"/>
        <w:rPr>
          <w:sz w:val="24"/>
          <w:szCs w:val="24"/>
        </w:rPr>
      </w:pPr>
    </w:p>
    <w:p w14:paraId="64E90A6E" w14:textId="3BF71A57" w:rsidR="00E96F2A" w:rsidRPr="00043C07" w:rsidRDefault="00E96F2A" w:rsidP="00170259">
      <w:pPr>
        <w:spacing w:line="360" w:lineRule="auto"/>
        <w:ind w:right="49"/>
        <w:jc w:val="both"/>
        <w:rPr>
          <w:sz w:val="24"/>
          <w:szCs w:val="24"/>
        </w:rPr>
      </w:pPr>
    </w:p>
    <w:p w14:paraId="0F672725" w14:textId="7911F676" w:rsidR="00E96F2A" w:rsidRPr="00043C07" w:rsidRDefault="00E96F2A" w:rsidP="00170259">
      <w:pPr>
        <w:spacing w:line="360" w:lineRule="auto"/>
        <w:ind w:right="49"/>
        <w:jc w:val="both"/>
        <w:rPr>
          <w:sz w:val="24"/>
          <w:szCs w:val="24"/>
        </w:rPr>
      </w:pPr>
    </w:p>
    <w:p w14:paraId="7F2EE9A4" w14:textId="161A9961" w:rsidR="00E96F2A" w:rsidRPr="00043C07" w:rsidRDefault="00E96F2A" w:rsidP="00170259">
      <w:pPr>
        <w:spacing w:line="360" w:lineRule="auto"/>
        <w:ind w:right="49"/>
        <w:jc w:val="both"/>
        <w:rPr>
          <w:sz w:val="24"/>
          <w:szCs w:val="24"/>
        </w:rPr>
      </w:pPr>
    </w:p>
    <w:p w14:paraId="626BA316" w14:textId="1C026D73" w:rsidR="00E96F2A" w:rsidRPr="00043C07" w:rsidRDefault="00E96F2A" w:rsidP="00170259">
      <w:pPr>
        <w:spacing w:line="360" w:lineRule="auto"/>
        <w:ind w:right="49"/>
        <w:jc w:val="both"/>
        <w:rPr>
          <w:sz w:val="24"/>
          <w:szCs w:val="24"/>
        </w:rPr>
      </w:pPr>
    </w:p>
    <w:p w14:paraId="31F776D1" w14:textId="003260DD" w:rsidR="00E96F2A" w:rsidRPr="00144B5B" w:rsidRDefault="00144B5B" w:rsidP="00144B5B">
      <w:pPr>
        <w:spacing w:line="360" w:lineRule="auto"/>
        <w:ind w:right="49"/>
        <w:jc w:val="center"/>
        <w:rPr>
          <w:b/>
          <w:bCs/>
          <w:sz w:val="24"/>
          <w:szCs w:val="24"/>
        </w:rPr>
      </w:pPr>
      <w:r>
        <w:rPr>
          <w:b/>
          <w:bCs/>
          <w:sz w:val="24"/>
          <w:szCs w:val="24"/>
        </w:rPr>
        <w:t>Fig4.4</w:t>
      </w:r>
    </w:p>
    <w:p w14:paraId="7F18A059" w14:textId="77777777" w:rsidR="00E96F2A" w:rsidRPr="00043C07" w:rsidRDefault="00E96F2A" w:rsidP="00170259">
      <w:pPr>
        <w:spacing w:line="360" w:lineRule="auto"/>
        <w:ind w:right="49"/>
        <w:jc w:val="both"/>
        <w:rPr>
          <w:sz w:val="24"/>
          <w:szCs w:val="24"/>
        </w:rPr>
      </w:pPr>
    </w:p>
    <w:p w14:paraId="33260BF3" w14:textId="40897887" w:rsidR="00E96F2A" w:rsidRPr="00043C07" w:rsidRDefault="00E96F2A" w:rsidP="00170259">
      <w:pPr>
        <w:spacing w:line="360" w:lineRule="auto"/>
        <w:ind w:right="49"/>
        <w:jc w:val="both"/>
        <w:rPr>
          <w:sz w:val="24"/>
          <w:szCs w:val="24"/>
        </w:rPr>
      </w:pPr>
    </w:p>
    <w:p w14:paraId="40E15E00" w14:textId="587AD21A" w:rsidR="00E96F2A" w:rsidRPr="00043C07" w:rsidRDefault="00E96F2A" w:rsidP="00170259">
      <w:pPr>
        <w:spacing w:line="360" w:lineRule="auto"/>
        <w:ind w:right="49"/>
        <w:jc w:val="both"/>
        <w:rPr>
          <w:sz w:val="24"/>
          <w:szCs w:val="24"/>
        </w:rPr>
      </w:pPr>
    </w:p>
    <w:p w14:paraId="4CA02A31" w14:textId="32B5E0D8" w:rsidR="00E96F2A" w:rsidRPr="00043C07" w:rsidRDefault="00E96F2A" w:rsidP="00170259">
      <w:pPr>
        <w:spacing w:line="360" w:lineRule="auto"/>
        <w:ind w:right="49"/>
        <w:jc w:val="both"/>
        <w:rPr>
          <w:sz w:val="24"/>
          <w:szCs w:val="24"/>
        </w:rPr>
      </w:pPr>
    </w:p>
    <w:p w14:paraId="2E9876DB" w14:textId="46848893" w:rsidR="00E96F2A" w:rsidRPr="00043C07" w:rsidRDefault="00E96F2A" w:rsidP="00170259">
      <w:pPr>
        <w:spacing w:line="360" w:lineRule="auto"/>
        <w:ind w:right="49"/>
        <w:jc w:val="both"/>
        <w:rPr>
          <w:sz w:val="24"/>
          <w:szCs w:val="24"/>
        </w:rPr>
      </w:pPr>
    </w:p>
    <w:p w14:paraId="6FBCED2D" w14:textId="5A1D0E31" w:rsidR="00E96F2A" w:rsidRPr="00043C07" w:rsidRDefault="00E96F2A" w:rsidP="00170259">
      <w:pPr>
        <w:spacing w:line="360" w:lineRule="auto"/>
        <w:ind w:right="49"/>
        <w:jc w:val="both"/>
        <w:rPr>
          <w:sz w:val="24"/>
          <w:szCs w:val="24"/>
        </w:rPr>
      </w:pPr>
    </w:p>
    <w:p w14:paraId="63FD0594" w14:textId="07CF319D" w:rsidR="00E96F2A" w:rsidRPr="00043C07" w:rsidRDefault="00E96F2A" w:rsidP="00170259">
      <w:pPr>
        <w:spacing w:line="360" w:lineRule="auto"/>
        <w:ind w:right="49"/>
        <w:jc w:val="both"/>
        <w:rPr>
          <w:sz w:val="24"/>
          <w:szCs w:val="24"/>
        </w:rPr>
      </w:pPr>
    </w:p>
    <w:p w14:paraId="35554C0E" w14:textId="6EA81AB1" w:rsidR="00E96F2A" w:rsidRPr="00043C07" w:rsidRDefault="00E96F2A" w:rsidP="00170259">
      <w:pPr>
        <w:spacing w:line="360" w:lineRule="auto"/>
        <w:ind w:right="49"/>
        <w:jc w:val="both"/>
        <w:rPr>
          <w:sz w:val="24"/>
          <w:szCs w:val="24"/>
        </w:rPr>
      </w:pPr>
    </w:p>
    <w:p w14:paraId="354B6403" w14:textId="09396B14" w:rsidR="00E96F2A" w:rsidRDefault="00E96F2A" w:rsidP="00170259">
      <w:pPr>
        <w:spacing w:line="360" w:lineRule="auto"/>
        <w:ind w:right="49"/>
        <w:jc w:val="both"/>
        <w:rPr>
          <w:sz w:val="24"/>
          <w:szCs w:val="24"/>
        </w:rPr>
      </w:pPr>
    </w:p>
    <w:p w14:paraId="3DA68A6B" w14:textId="0C99EB75" w:rsidR="00AF0DBC" w:rsidRDefault="00AF0DBC" w:rsidP="00170259">
      <w:pPr>
        <w:spacing w:line="360" w:lineRule="auto"/>
        <w:ind w:right="49"/>
        <w:jc w:val="both"/>
        <w:rPr>
          <w:sz w:val="24"/>
          <w:szCs w:val="24"/>
        </w:rPr>
      </w:pPr>
    </w:p>
    <w:p w14:paraId="0F946EC4" w14:textId="77777777" w:rsidR="00AF0DBC" w:rsidRDefault="00AF0DBC" w:rsidP="00170259">
      <w:pPr>
        <w:spacing w:line="360" w:lineRule="auto"/>
        <w:ind w:right="49"/>
        <w:jc w:val="both"/>
        <w:rPr>
          <w:sz w:val="24"/>
          <w:szCs w:val="24"/>
        </w:rPr>
      </w:pPr>
    </w:p>
    <w:p w14:paraId="1D7F4E7E" w14:textId="77777777" w:rsidR="00AF0DBC" w:rsidRPr="00043C07" w:rsidRDefault="00AF0DBC" w:rsidP="00170259">
      <w:pPr>
        <w:spacing w:line="360" w:lineRule="auto"/>
        <w:ind w:right="49"/>
        <w:jc w:val="both"/>
        <w:rPr>
          <w:sz w:val="24"/>
          <w:szCs w:val="24"/>
        </w:rPr>
      </w:pPr>
    </w:p>
    <w:p w14:paraId="02B1FA66" w14:textId="379E3487" w:rsidR="00E96F2A" w:rsidRDefault="00E96F2A" w:rsidP="00170259">
      <w:pPr>
        <w:spacing w:line="360" w:lineRule="auto"/>
        <w:ind w:right="49"/>
        <w:jc w:val="both"/>
        <w:rPr>
          <w:sz w:val="24"/>
          <w:szCs w:val="24"/>
        </w:rPr>
      </w:pPr>
    </w:p>
    <w:p w14:paraId="70452163" w14:textId="4B51E3C0" w:rsidR="00AF0DBC" w:rsidRDefault="00AF0DBC" w:rsidP="00170259">
      <w:pPr>
        <w:spacing w:line="360" w:lineRule="auto"/>
        <w:ind w:right="49"/>
        <w:jc w:val="both"/>
        <w:rPr>
          <w:sz w:val="24"/>
          <w:szCs w:val="24"/>
        </w:rPr>
      </w:pPr>
      <w:r w:rsidRPr="00043C07">
        <w:rPr>
          <w:noProof/>
          <w:sz w:val="24"/>
          <w:szCs w:val="24"/>
        </w:rPr>
        <w:drawing>
          <wp:anchor distT="0" distB="0" distL="114300" distR="114300" simplePos="0" relativeHeight="251675648" behindDoc="1" locked="0" layoutInCell="1" allowOverlap="1" wp14:anchorId="55C6EDA5" wp14:editId="1F9B2C3F">
            <wp:simplePos x="0" y="0"/>
            <wp:positionH relativeFrom="margin">
              <wp:align>right</wp:align>
            </wp:positionH>
            <wp:positionV relativeFrom="page">
              <wp:posOffset>1556385</wp:posOffset>
            </wp:positionV>
            <wp:extent cx="6509385" cy="7532370"/>
            <wp:effectExtent l="0" t="0" r="5715" b="0"/>
            <wp:wrapNone/>
            <wp:docPr id="19123954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5402" name="Picture 1912395402"/>
                    <pic:cNvPicPr/>
                  </pic:nvPicPr>
                  <pic:blipFill>
                    <a:blip r:embed="rId22">
                      <a:extLst>
                        <a:ext uri="{28A0092B-C50C-407E-A947-70E740481C1C}">
                          <a14:useLocalDpi xmlns:a14="http://schemas.microsoft.com/office/drawing/2010/main" val="0"/>
                        </a:ext>
                      </a:extLst>
                    </a:blip>
                    <a:stretch>
                      <a:fillRect/>
                    </a:stretch>
                  </pic:blipFill>
                  <pic:spPr>
                    <a:xfrm>
                      <a:off x="0" y="0"/>
                      <a:ext cx="6509385" cy="7532370"/>
                    </a:xfrm>
                    <a:prstGeom prst="rect">
                      <a:avLst/>
                    </a:prstGeom>
                  </pic:spPr>
                </pic:pic>
              </a:graphicData>
            </a:graphic>
            <wp14:sizeRelH relativeFrom="margin">
              <wp14:pctWidth>0</wp14:pctWidth>
            </wp14:sizeRelH>
            <wp14:sizeRelV relativeFrom="margin">
              <wp14:pctHeight>0</wp14:pctHeight>
            </wp14:sizeRelV>
          </wp:anchor>
        </w:drawing>
      </w:r>
    </w:p>
    <w:p w14:paraId="61C38AF5" w14:textId="77777777" w:rsidR="00AF0DBC" w:rsidRDefault="00AF0DBC" w:rsidP="00170259">
      <w:pPr>
        <w:spacing w:line="360" w:lineRule="auto"/>
        <w:ind w:right="49"/>
        <w:jc w:val="both"/>
        <w:rPr>
          <w:sz w:val="24"/>
          <w:szCs w:val="24"/>
        </w:rPr>
      </w:pPr>
    </w:p>
    <w:p w14:paraId="6E596A3B" w14:textId="077AD267" w:rsidR="00AF0DBC" w:rsidRDefault="00AF0DBC" w:rsidP="00170259">
      <w:pPr>
        <w:spacing w:line="360" w:lineRule="auto"/>
        <w:ind w:right="49"/>
        <w:jc w:val="both"/>
        <w:rPr>
          <w:sz w:val="24"/>
          <w:szCs w:val="24"/>
        </w:rPr>
      </w:pPr>
    </w:p>
    <w:p w14:paraId="6C2A02C2" w14:textId="77777777" w:rsidR="00AF0DBC" w:rsidRDefault="00AF0DBC" w:rsidP="00170259">
      <w:pPr>
        <w:spacing w:line="360" w:lineRule="auto"/>
        <w:ind w:right="49"/>
        <w:jc w:val="both"/>
        <w:rPr>
          <w:sz w:val="24"/>
          <w:szCs w:val="24"/>
        </w:rPr>
      </w:pPr>
    </w:p>
    <w:p w14:paraId="22CB2C6A" w14:textId="26B7B677" w:rsidR="00AF0DBC" w:rsidRDefault="00AF0DBC" w:rsidP="00170259">
      <w:pPr>
        <w:spacing w:line="360" w:lineRule="auto"/>
        <w:ind w:right="49"/>
        <w:jc w:val="both"/>
        <w:rPr>
          <w:sz w:val="24"/>
          <w:szCs w:val="24"/>
        </w:rPr>
      </w:pPr>
    </w:p>
    <w:p w14:paraId="593850C2" w14:textId="77777777" w:rsidR="00AF0DBC" w:rsidRDefault="00AF0DBC" w:rsidP="00170259">
      <w:pPr>
        <w:spacing w:line="360" w:lineRule="auto"/>
        <w:ind w:right="49"/>
        <w:jc w:val="both"/>
        <w:rPr>
          <w:sz w:val="24"/>
          <w:szCs w:val="24"/>
        </w:rPr>
      </w:pPr>
    </w:p>
    <w:p w14:paraId="056E40E6" w14:textId="77777777" w:rsidR="00AF0DBC" w:rsidRDefault="00AF0DBC" w:rsidP="00170259">
      <w:pPr>
        <w:spacing w:line="360" w:lineRule="auto"/>
        <w:ind w:right="49"/>
        <w:jc w:val="both"/>
        <w:rPr>
          <w:sz w:val="24"/>
          <w:szCs w:val="24"/>
        </w:rPr>
      </w:pPr>
    </w:p>
    <w:p w14:paraId="65C473AB" w14:textId="1680EB1B" w:rsidR="00AF0DBC" w:rsidRDefault="00AF0DBC" w:rsidP="00170259">
      <w:pPr>
        <w:spacing w:line="360" w:lineRule="auto"/>
        <w:ind w:right="49"/>
        <w:jc w:val="both"/>
        <w:rPr>
          <w:sz w:val="24"/>
          <w:szCs w:val="24"/>
        </w:rPr>
      </w:pPr>
    </w:p>
    <w:p w14:paraId="6FBEFB91" w14:textId="0FF1CF41" w:rsidR="00AF0DBC" w:rsidRDefault="00AF0DBC" w:rsidP="00170259">
      <w:pPr>
        <w:spacing w:line="360" w:lineRule="auto"/>
        <w:ind w:right="49"/>
        <w:jc w:val="both"/>
        <w:rPr>
          <w:sz w:val="24"/>
          <w:szCs w:val="24"/>
        </w:rPr>
      </w:pPr>
    </w:p>
    <w:p w14:paraId="1B43612F" w14:textId="10D958D0" w:rsidR="00AF0DBC" w:rsidRDefault="00AF0DBC" w:rsidP="00170259">
      <w:pPr>
        <w:spacing w:line="360" w:lineRule="auto"/>
        <w:ind w:right="49"/>
        <w:jc w:val="both"/>
        <w:rPr>
          <w:sz w:val="24"/>
          <w:szCs w:val="24"/>
        </w:rPr>
      </w:pPr>
    </w:p>
    <w:p w14:paraId="66A12F66" w14:textId="67FC6C15" w:rsidR="00AF0DBC" w:rsidRDefault="00AF0DBC" w:rsidP="00170259">
      <w:pPr>
        <w:spacing w:line="360" w:lineRule="auto"/>
        <w:ind w:right="49"/>
        <w:jc w:val="both"/>
        <w:rPr>
          <w:sz w:val="24"/>
          <w:szCs w:val="24"/>
        </w:rPr>
      </w:pPr>
    </w:p>
    <w:p w14:paraId="4A4F315A" w14:textId="0D6F2D38" w:rsidR="00AF0DBC" w:rsidRPr="00043C07" w:rsidRDefault="00AF0DBC" w:rsidP="00170259">
      <w:pPr>
        <w:spacing w:line="360" w:lineRule="auto"/>
        <w:ind w:right="49"/>
        <w:jc w:val="both"/>
        <w:rPr>
          <w:sz w:val="24"/>
          <w:szCs w:val="24"/>
        </w:rPr>
      </w:pPr>
    </w:p>
    <w:p w14:paraId="25BB00CE" w14:textId="00A2AE49" w:rsidR="00E96F2A" w:rsidRPr="00043C07" w:rsidRDefault="00E96F2A" w:rsidP="00170259">
      <w:pPr>
        <w:spacing w:line="360" w:lineRule="auto"/>
        <w:ind w:right="49"/>
        <w:jc w:val="both"/>
        <w:rPr>
          <w:sz w:val="24"/>
          <w:szCs w:val="24"/>
        </w:rPr>
      </w:pPr>
    </w:p>
    <w:p w14:paraId="2484D006" w14:textId="25A5404A" w:rsidR="00E96F2A" w:rsidRPr="00043C07" w:rsidRDefault="00E96F2A" w:rsidP="00170259">
      <w:pPr>
        <w:spacing w:line="360" w:lineRule="auto"/>
        <w:ind w:right="49"/>
        <w:jc w:val="both"/>
        <w:rPr>
          <w:sz w:val="24"/>
          <w:szCs w:val="24"/>
        </w:rPr>
      </w:pPr>
    </w:p>
    <w:p w14:paraId="62A47A16" w14:textId="4BAE5869" w:rsidR="00E96F2A" w:rsidRPr="00043C07" w:rsidRDefault="00E96F2A" w:rsidP="00170259">
      <w:pPr>
        <w:spacing w:line="360" w:lineRule="auto"/>
        <w:ind w:right="49"/>
        <w:jc w:val="both"/>
        <w:rPr>
          <w:sz w:val="24"/>
          <w:szCs w:val="24"/>
        </w:rPr>
      </w:pPr>
    </w:p>
    <w:p w14:paraId="405FDE40" w14:textId="7EEC8200" w:rsidR="00E96F2A" w:rsidRPr="00043C07" w:rsidRDefault="00E96F2A" w:rsidP="00170259">
      <w:pPr>
        <w:spacing w:line="360" w:lineRule="auto"/>
        <w:ind w:right="49"/>
        <w:jc w:val="both"/>
        <w:rPr>
          <w:sz w:val="24"/>
          <w:szCs w:val="24"/>
        </w:rPr>
      </w:pPr>
    </w:p>
    <w:p w14:paraId="3D0B894D" w14:textId="69469D9E" w:rsidR="00E96F2A" w:rsidRPr="00043C07" w:rsidRDefault="00E96F2A" w:rsidP="00170259">
      <w:pPr>
        <w:spacing w:line="360" w:lineRule="auto"/>
        <w:ind w:right="49"/>
        <w:jc w:val="both"/>
        <w:rPr>
          <w:sz w:val="24"/>
          <w:szCs w:val="24"/>
        </w:rPr>
      </w:pPr>
    </w:p>
    <w:p w14:paraId="3A97491D" w14:textId="7F7D8D76" w:rsidR="00E96F2A" w:rsidRPr="00043C07" w:rsidRDefault="00E96F2A" w:rsidP="00170259">
      <w:pPr>
        <w:spacing w:line="360" w:lineRule="auto"/>
        <w:ind w:right="49"/>
        <w:jc w:val="both"/>
        <w:rPr>
          <w:sz w:val="24"/>
          <w:szCs w:val="24"/>
        </w:rPr>
      </w:pPr>
    </w:p>
    <w:p w14:paraId="27AA2195" w14:textId="77777777" w:rsidR="00E96F2A" w:rsidRPr="00043C07" w:rsidRDefault="00E96F2A" w:rsidP="00170259">
      <w:pPr>
        <w:spacing w:line="360" w:lineRule="auto"/>
        <w:ind w:right="49"/>
        <w:jc w:val="both"/>
        <w:rPr>
          <w:sz w:val="24"/>
          <w:szCs w:val="24"/>
        </w:rPr>
      </w:pPr>
    </w:p>
    <w:p w14:paraId="0A11A661" w14:textId="77777777" w:rsidR="00E96F2A" w:rsidRPr="00043C07" w:rsidRDefault="00E96F2A" w:rsidP="00170259">
      <w:pPr>
        <w:spacing w:line="360" w:lineRule="auto"/>
        <w:ind w:right="49"/>
        <w:jc w:val="both"/>
        <w:rPr>
          <w:sz w:val="24"/>
          <w:szCs w:val="24"/>
        </w:rPr>
      </w:pPr>
    </w:p>
    <w:p w14:paraId="46C072C6" w14:textId="77777777" w:rsidR="00E96F2A" w:rsidRPr="00043C07" w:rsidRDefault="00E96F2A" w:rsidP="00170259">
      <w:pPr>
        <w:spacing w:line="360" w:lineRule="auto"/>
        <w:ind w:right="49"/>
        <w:jc w:val="both"/>
        <w:rPr>
          <w:sz w:val="24"/>
          <w:szCs w:val="24"/>
        </w:rPr>
      </w:pPr>
    </w:p>
    <w:p w14:paraId="7B3ECBF9" w14:textId="220E9BFC" w:rsidR="00E96F2A" w:rsidRPr="00043C07" w:rsidRDefault="00E96F2A" w:rsidP="00170259">
      <w:pPr>
        <w:spacing w:line="360" w:lineRule="auto"/>
        <w:ind w:right="49"/>
        <w:jc w:val="both"/>
        <w:rPr>
          <w:sz w:val="24"/>
          <w:szCs w:val="24"/>
        </w:rPr>
      </w:pPr>
    </w:p>
    <w:p w14:paraId="089F21F9" w14:textId="7506C7DC" w:rsidR="00E96F2A" w:rsidRPr="00043C07" w:rsidRDefault="00E96F2A" w:rsidP="00170259">
      <w:pPr>
        <w:spacing w:line="360" w:lineRule="auto"/>
        <w:ind w:right="49"/>
        <w:jc w:val="both"/>
        <w:rPr>
          <w:sz w:val="24"/>
          <w:szCs w:val="24"/>
        </w:rPr>
      </w:pPr>
    </w:p>
    <w:p w14:paraId="4A072C62" w14:textId="69D63F55" w:rsidR="00E96F2A" w:rsidRPr="00144B5B" w:rsidRDefault="00144B5B" w:rsidP="00144B5B">
      <w:pPr>
        <w:spacing w:line="360" w:lineRule="auto"/>
        <w:ind w:right="49"/>
        <w:jc w:val="center"/>
        <w:rPr>
          <w:b/>
          <w:bCs/>
          <w:sz w:val="24"/>
          <w:szCs w:val="24"/>
        </w:rPr>
      </w:pPr>
      <w:r>
        <w:rPr>
          <w:b/>
          <w:bCs/>
          <w:sz w:val="24"/>
          <w:szCs w:val="24"/>
        </w:rPr>
        <w:t>Fig 4.5</w:t>
      </w:r>
    </w:p>
    <w:p w14:paraId="47618AF1" w14:textId="509F40AC" w:rsidR="00E96F2A" w:rsidRPr="00043C07" w:rsidRDefault="00144B5B" w:rsidP="00170259">
      <w:pPr>
        <w:spacing w:line="360" w:lineRule="auto"/>
        <w:ind w:right="49"/>
        <w:jc w:val="both"/>
        <w:rPr>
          <w:sz w:val="24"/>
          <w:szCs w:val="24"/>
        </w:rPr>
      </w:pPr>
      <w:r w:rsidRPr="00043C07">
        <w:rPr>
          <w:noProof/>
          <w:sz w:val="24"/>
          <w:szCs w:val="24"/>
        </w:rPr>
        <w:lastRenderedPageBreak/>
        <w:drawing>
          <wp:anchor distT="0" distB="0" distL="114300" distR="114300" simplePos="0" relativeHeight="251674624" behindDoc="1" locked="0" layoutInCell="1" allowOverlap="1" wp14:anchorId="1F9AC832" wp14:editId="4C8E091A">
            <wp:simplePos x="0" y="0"/>
            <wp:positionH relativeFrom="margin">
              <wp:align>center</wp:align>
            </wp:positionH>
            <wp:positionV relativeFrom="margin">
              <wp:posOffset>42545</wp:posOffset>
            </wp:positionV>
            <wp:extent cx="5667375" cy="2156647"/>
            <wp:effectExtent l="0" t="0" r="0" b="0"/>
            <wp:wrapNone/>
            <wp:docPr id="7613923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2359" name="Picture 761392359"/>
                    <pic:cNvPicPr/>
                  </pic:nvPicPr>
                  <pic:blipFill>
                    <a:blip r:embed="rId23">
                      <a:extLst>
                        <a:ext uri="{28A0092B-C50C-407E-A947-70E740481C1C}">
                          <a14:useLocalDpi xmlns:a14="http://schemas.microsoft.com/office/drawing/2010/main" val="0"/>
                        </a:ext>
                      </a:extLst>
                    </a:blip>
                    <a:stretch>
                      <a:fillRect/>
                    </a:stretch>
                  </pic:blipFill>
                  <pic:spPr>
                    <a:xfrm>
                      <a:off x="0" y="0"/>
                      <a:ext cx="5667375" cy="2156647"/>
                    </a:xfrm>
                    <a:prstGeom prst="rect">
                      <a:avLst/>
                    </a:prstGeom>
                  </pic:spPr>
                </pic:pic>
              </a:graphicData>
            </a:graphic>
            <wp14:sizeRelH relativeFrom="margin">
              <wp14:pctWidth>0</wp14:pctWidth>
            </wp14:sizeRelH>
            <wp14:sizeRelV relativeFrom="margin">
              <wp14:pctHeight>0</wp14:pctHeight>
            </wp14:sizeRelV>
          </wp:anchor>
        </w:drawing>
      </w:r>
    </w:p>
    <w:p w14:paraId="44A80745" w14:textId="6D513443" w:rsidR="00E96F2A" w:rsidRPr="00043C07" w:rsidRDefault="00E96F2A" w:rsidP="00170259">
      <w:pPr>
        <w:spacing w:line="360" w:lineRule="auto"/>
        <w:ind w:right="49"/>
        <w:jc w:val="both"/>
        <w:rPr>
          <w:sz w:val="24"/>
          <w:szCs w:val="24"/>
        </w:rPr>
      </w:pPr>
    </w:p>
    <w:p w14:paraId="0F2583DE" w14:textId="78985947" w:rsidR="00E96F2A" w:rsidRPr="00043C07" w:rsidRDefault="00E96F2A" w:rsidP="00170259">
      <w:pPr>
        <w:spacing w:line="360" w:lineRule="auto"/>
        <w:ind w:right="49"/>
        <w:jc w:val="both"/>
        <w:rPr>
          <w:sz w:val="24"/>
          <w:szCs w:val="24"/>
        </w:rPr>
      </w:pPr>
    </w:p>
    <w:p w14:paraId="1ED1268B" w14:textId="49154756" w:rsidR="00E96F2A" w:rsidRPr="00043C07" w:rsidRDefault="00E96F2A" w:rsidP="00170259">
      <w:pPr>
        <w:spacing w:line="360" w:lineRule="auto"/>
        <w:ind w:right="49"/>
        <w:jc w:val="both"/>
        <w:rPr>
          <w:sz w:val="24"/>
          <w:szCs w:val="24"/>
        </w:rPr>
      </w:pPr>
    </w:p>
    <w:p w14:paraId="685B2459" w14:textId="1FCD78D8" w:rsidR="00E96F2A" w:rsidRPr="00043C07" w:rsidRDefault="00E96F2A" w:rsidP="00170259">
      <w:pPr>
        <w:spacing w:line="360" w:lineRule="auto"/>
        <w:ind w:right="49"/>
        <w:jc w:val="both"/>
        <w:rPr>
          <w:sz w:val="24"/>
          <w:szCs w:val="24"/>
        </w:rPr>
      </w:pPr>
    </w:p>
    <w:p w14:paraId="1905AB32" w14:textId="2D1A992D" w:rsidR="00E96F2A" w:rsidRPr="00043C07" w:rsidRDefault="00E96F2A" w:rsidP="00170259">
      <w:pPr>
        <w:spacing w:line="360" w:lineRule="auto"/>
        <w:ind w:right="49"/>
        <w:jc w:val="both"/>
        <w:rPr>
          <w:sz w:val="24"/>
          <w:szCs w:val="24"/>
        </w:rPr>
      </w:pPr>
    </w:p>
    <w:p w14:paraId="5EC34396" w14:textId="15C1857B" w:rsidR="00E96F2A" w:rsidRPr="00043C07" w:rsidRDefault="00E96F2A" w:rsidP="00170259">
      <w:pPr>
        <w:spacing w:line="360" w:lineRule="auto"/>
        <w:ind w:right="49"/>
        <w:jc w:val="both"/>
        <w:rPr>
          <w:sz w:val="24"/>
          <w:szCs w:val="24"/>
        </w:rPr>
      </w:pPr>
    </w:p>
    <w:p w14:paraId="466C3CAA" w14:textId="5335C3A4" w:rsidR="00E96F2A" w:rsidRPr="00043C07" w:rsidRDefault="00E96F2A" w:rsidP="00170259">
      <w:pPr>
        <w:spacing w:line="360" w:lineRule="auto"/>
        <w:ind w:right="49"/>
        <w:jc w:val="both"/>
        <w:rPr>
          <w:sz w:val="24"/>
          <w:szCs w:val="24"/>
        </w:rPr>
      </w:pPr>
    </w:p>
    <w:p w14:paraId="21DC68E8" w14:textId="61E5354B" w:rsidR="00E96F2A" w:rsidRPr="00043C07" w:rsidRDefault="00E96F2A" w:rsidP="00170259">
      <w:pPr>
        <w:spacing w:line="360" w:lineRule="auto"/>
        <w:ind w:right="49"/>
        <w:jc w:val="both"/>
        <w:rPr>
          <w:sz w:val="24"/>
          <w:szCs w:val="24"/>
        </w:rPr>
      </w:pPr>
    </w:p>
    <w:p w14:paraId="46CE8BD7" w14:textId="538AD38A" w:rsidR="00E96F2A" w:rsidRPr="00043C07" w:rsidRDefault="00144B5B" w:rsidP="00144B5B">
      <w:pPr>
        <w:spacing w:line="360" w:lineRule="auto"/>
        <w:ind w:right="49"/>
        <w:jc w:val="center"/>
        <w:rPr>
          <w:sz w:val="24"/>
          <w:szCs w:val="24"/>
        </w:rPr>
      </w:pPr>
      <w:r>
        <w:rPr>
          <w:b/>
          <w:bCs/>
          <w:sz w:val="24"/>
          <w:szCs w:val="24"/>
        </w:rPr>
        <w:t>Fig 4.6</w:t>
      </w:r>
    </w:p>
    <w:p w14:paraId="77D46392" w14:textId="0FE24468" w:rsidR="00E96F2A" w:rsidRPr="00043C07" w:rsidRDefault="00144B5B" w:rsidP="00170259">
      <w:pPr>
        <w:spacing w:line="360" w:lineRule="auto"/>
        <w:ind w:right="49"/>
        <w:jc w:val="both"/>
        <w:rPr>
          <w:sz w:val="24"/>
          <w:szCs w:val="24"/>
        </w:rPr>
      </w:pPr>
      <w:r w:rsidRPr="00043C07">
        <w:rPr>
          <w:noProof/>
          <w:sz w:val="24"/>
          <w:szCs w:val="24"/>
        </w:rPr>
        <w:drawing>
          <wp:anchor distT="0" distB="0" distL="114300" distR="114300" simplePos="0" relativeHeight="251673600" behindDoc="1" locked="0" layoutInCell="1" allowOverlap="1" wp14:anchorId="6D03100B" wp14:editId="7419F317">
            <wp:simplePos x="0" y="0"/>
            <wp:positionH relativeFrom="margin">
              <wp:posOffset>71842</wp:posOffset>
            </wp:positionH>
            <wp:positionV relativeFrom="page">
              <wp:posOffset>3824605</wp:posOffset>
            </wp:positionV>
            <wp:extent cx="6152740" cy="5281432"/>
            <wp:effectExtent l="0" t="0" r="635" b="0"/>
            <wp:wrapNone/>
            <wp:docPr id="1708550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0480" name="Picture 1708550480"/>
                    <pic:cNvPicPr/>
                  </pic:nvPicPr>
                  <pic:blipFill>
                    <a:blip r:embed="rId24">
                      <a:extLst>
                        <a:ext uri="{28A0092B-C50C-407E-A947-70E740481C1C}">
                          <a14:useLocalDpi xmlns:a14="http://schemas.microsoft.com/office/drawing/2010/main" val="0"/>
                        </a:ext>
                      </a:extLst>
                    </a:blip>
                    <a:stretch>
                      <a:fillRect/>
                    </a:stretch>
                  </pic:blipFill>
                  <pic:spPr>
                    <a:xfrm>
                      <a:off x="0" y="0"/>
                      <a:ext cx="6152740" cy="5281432"/>
                    </a:xfrm>
                    <a:prstGeom prst="rect">
                      <a:avLst/>
                    </a:prstGeom>
                  </pic:spPr>
                </pic:pic>
              </a:graphicData>
            </a:graphic>
            <wp14:sizeRelH relativeFrom="margin">
              <wp14:pctWidth>0</wp14:pctWidth>
            </wp14:sizeRelH>
            <wp14:sizeRelV relativeFrom="margin">
              <wp14:pctHeight>0</wp14:pctHeight>
            </wp14:sizeRelV>
          </wp:anchor>
        </w:drawing>
      </w:r>
    </w:p>
    <w:p w14:paraId="627F6599" w14:textId="535E59E3" w:rsidR="00E96F2A" w:rsidRPr="00043C07" w:rsidRDefault="00E96F2A" w:rsidP="00170259">
      <w:pPr>
        <w:spacing w:line="360" w:lineRule="auto"/>
        <w:ind w:right="49"/>
        <w:jc w:val="both"/>
        <w:rPr>
          <w:sz w:val="24"/>
          <w:szCs w:val="24"/>
        </w:rPr>
      </w:pPr>
    </w:p>
    <w:p w14:paraId="087C5389" w14:textId="38ECD173" w:rsidR="00E96F2A" w:rsidRPr="00043C07" w:rsidRDefault="00E96F2A" w:rsidP="00170259">
      <w:pPr>
        <w:spacing w:line="360" w:lineRule="auto"/>
        <w:ind w:right="49"/>
        <w:jc w:val="both"/>
        <w:rPr>
          <w:sz w:val="24"/>
          <w:szCs w:val="24"/>
        </w:rPr>
      </w:pPr>
    </w:p>
    <w:p w14:paraId="447B804F" w14:textId="4D48D9E8" w:rsidR="00E96F2A" w:rsidRPr="00043C07" w:rsidRDefault="00E96F2A" w:rsidP="00170259">
      <w:pPr>
        <w:spacing w:line="360" w:lineRule="auto"/>
        <w:ind w:right="49"/>
        <w:jc w:val="both"/>
        <w:rPr>
          <w:sz w:val="24"/>
          <w:szCs w:val="24"/>
        </w:rPr>
      </w:pPr>
    </w:p>
    <w:p w14:paraId="104948F4" w14:textId="63BB9970" w:rsidR="00E96F2A" w:rsidRPr="00043C07" w:rsidRDefault="00E96F2A" w:rsidP="00170259">
      <w:pPr>
        <w:spacing w:line="360" w:lineRule="auto"/>
        <w:ind w:right="49"/>
        <w:jc w:val="both"/>
        <w:rPr>
          <w:sz w:val="24"/>
          <w:szCs w:val="24"/>
        </w:rPr>
      </w:pPr>
    </w:p>
    <w:p w14:paraId="6972990A" w14:textId="53D9622B" w:rsidR="00E96F2A" w:rsidRPr="00043C07" w:rsidRDefault="00E96F2A" w:rsidP="00170259">
      <w:pPr>
        <w:spacing w:line="360" w:lineRule="auto"/>
        <w:ind w:right="49"/>
        <w:jc w:val="both"/>
        <w:rPr>
          <w:sz w:val="24"/>
          <w:szCs w:val="24"/>
        </w:rPr>
      </w:pPr>
    </w:p>
    <w:p w14:paraId="21E416CE" w14:textId="606A7C64" w:rsidR="00E96F2A" w:rsidRPr="00043C07" w:rsidRDefault="00E96F2A" w:rsidP="00170259">
      <w:pPr>
        <w:spacing w:line="360" w:lineRule="auto"/>
        <w:ind w:right="49"/>
        <w:jc w:val="both"/>
        <w:rPr>
          <w:sz w:val="24"/>
          <w:szCs w:val="24"/>
        </w:rPr>
      </w:pPr>
    </w:p>
    <w:p w14:paraId="605E6B85" w14:textId="77777777" w:rsidR="00E96F2A" w:rsidRPr="00043C07" w:rsidRDefault="00E96F2A" w:rsidP="00170259">
      <w:pPr>
        <w:spacing w:line="360" w:lineRule="auto"/>
        <w:ind w:right="49"/>
        <w:jc w:val="both"/>
        <w:rPr>
          <w:sz w:val="24"/>
          <w:szCs w:val="24"/>
        </w:rPr>
      </w:pPr>
    </w:p>
    <w:p w14:paraId="0A619D76" w14:textId="065A6020" w:rsidR="00E96F2A" w:rsidRPr="00043C07" w:rsidRDefault="00E96F2A" w:rsidP="00170259">
      <w:pPr>
        <w:spacing w:line="360" w:lineRule="auto"/>
        <w:ind w:right="49"/>
        <w:jc w:val="both"/>
        <w:rPr>
          <w:sz w:val="24"/>
          <w:szCs w:val="24"/>
        </w:rPr>
      </w:pPr>
    </w:p>
    <w:p w14:paraId="53DACE04" w14:textId="7E42B256" w:rsidR="00E96F2A" w:rsidRPr="00043C07" w:rsidRDefault="00E96F2A" w:rsidP="00170259">
      <w:pPr>
        <w:spacing w:line="360" w:lineRule="auto"/>
        <w:ind w:right="49"/>
        <w:jc w:val="both"/>
        <w:rPr>
          <w:sz w:val="24"/>
          <w:szCs w:val="24"/>
        </w:rPr>
      </w:pPr>
    </w:p>
    <w:p w14:paraId="03EB3185" w14:textId="46DC39EC" w:rsidR="00E96F2A" w:rsidRPr="00043C07" w:rsidRDefault="00E96F2A" w:rsidP="00170259">
      <w:pPr>
        <w:spacing w:line="360" w:lineRule="auto"/>
        <w:ind w:right="49"/>
        <w:jc w:val="both"/>
        <w:rPr>
          <w:sz w:val="24"/>
          <w:szCs w:val="24"/>
        </w:rPr>
      </w:pPr>
    </w:p>
    <w:p w14:paraId="16239801" w14:textId="77777777" w:rsidR="00E96F2A" w:rsidRPr="00043C07" w:rsidRDefault="00E96F2A" w:rsidP="00170259">
      <w:pPr>
        <w:spacing w:line="360" w:lineRule="auto"/>
        <w:ind w:right="49"/>
        <w:jc w:val="both"/>
        <w:rPr>
          <w:sz w:val="24"/>
          <w:szCs w:val="24"/>
        </w:rPr>
      </w:pPr>
    </w:p>
    <w:p w14:paraId="697A284A" w14:textId="77777777" w:rsidR="00E96F2A" w:rsidRPr="00043C07" w:rsidRDefault="00E96F2A" w:rsidP="00170259">
      <w:pPr>
        <w:spacing w:line="360" w:lineRule="auto"/>
        <w:ind w:right="49"/>
        <w:jc w:val="both"/>
        <w:rPr>
          <w:sz w:val="24"/>
          <w:szCs w:val="24"/>
        </w:rPr>
      </w:pPr>
    </w:p>
    <w:p w14:paraId="5E726340" w14:textId="77777777" w:rsidR="00E96F2A" w:rsidRPr="00043C07" w:rsidRDefault="00E96F2A" w:rsidP="00170259">
      <w:pPr>
        <w:spacing w:line="360" w:lineRule="auto"/>
        <w:ind w:right="49"/>
        <w:jc w:val="both"/>
        <w:rPr>
          <w:sz w:val="24"/>
          <w:szCs w:val="24"/>
        </w:rPr>
      </w:pPr>
    </w:p>
    <w:p w14:paraId="3FAD42FA" w14:textId="77777777" w:rsidR="00E96F2A" w:rsidRPr="00043C07" w:rsidRDefault="00E96F2A" w:rsidP="00170259">
      <w:pPr>
        <w:spacing w:line="360" w:lineRule="auto"/>
        <w:ind w:right="49"/>
        <w:jc w:val="both"/>
        <w:rPr>
          <w:sz w:val="24"/>
          <w:szCs w:val="24"/>
        </w:rPr>
      </w:pPr>
    </w:p>
    <w:p w14:paraId="18022A3F" w14:textId="77777777" w:rsidR="00E96F2A" w:rsidRPr="00043C07" w:rsidRDefault="00E96F2A" w:rsidP="00170259">
      <w:pPr>
        <w:spacing w:line="360" w:lineRule="auto"/>
        <w:ind w:right="49"/>
        <w:jc w:val="both"/>
        <w:rPr>
          <w:sz w:val="24"/>
          <w:szCs w:val="24"/>
        </w:rPr>
      </w:pPr>
    </w:p>
    <w:p w14:paraId="0569417E" w14:textId="356B0B40" w:rsidR="00E96F2A" w:rsidRPr="00043C07" w:rsidRDefault="00E96F2A" w:rsidP="00170259">
      <w:pPr>
        <w:spacing w:line="360" w:lineRule="auto"/>
        <w:ind w:right="49"/>
        <w:jc w:val="both"/>
        <w:rPr>
          <w:sz w:val="24"/>
          <w:szCs w:val="24"/>
        </w:rPr>
      </w:pPr>
    </w:p>
    <w:p w14:paraId="1B87B951" w14:textId="289E3015" w:rsidR="00E96F2A" w:rsidRPr="00043C07" w:rsidRDefault="00E96F2A" w:rsidP="00170259">
      <w:pPr>
        <w:spacing w:line="360" w:lineRule="auto"/>
        <w:ind w:right="49"/>
        <w:jc w:val="both"/>
        <w:rPr>
          <w:sz w:val="24"/>
          <w:szCs w:val="24"/>
        </w:rPr>
      </w:pPr>
    </w:p>
    <w:p w14:paraId="7F403EFF" w14:textId="7E5D9A58" w:rsidR="00E96F2A" w:rsidRPr="00043C07" w:rsidRDefault="00E96F2A" w:rsidP="00170259">
      <w:pPr>
        <w:spacing w:line="360" w:lineRule="auto"/>
        <w:ind w:right="49"/>
        <w:jc w:val="both"/>
        <w:rPr>
          <w:sz w:val="24"/>
          <w:szCs w:val="24"/>
        </w:rPr>
      </w:pPr>
    </w:p>
    <w:p w14:paraId="2CE339CE" w14:textId="7A729EEC" w:rsidR="00E96F2A" w:rsidRPr="00043C07" w:rsidRDefault="00E96F2A" w:rsidP="00170259">
      <w:pPr>
        <w:spacing w:line="360" w:lineRule="auto"/>
        <w:ind w:right="49"/>
        <w:jc w:val="both"/>
        <w:rPr>
          <w:sz w:val="24"/>
          <w:szCs w:val="24"/>
        </w:rPr>
      </w:pPr>
    </w:p>
    <w:p w14:paraId="7E063551" w14:textId="48376D06" w:rsidR="00E96F2A" w:rsidRPr="00144B5B" w:rsidRDefault="00144B5B" w:rsidP="00144B5B">
      <w:pPr>
        <w:spacing w:line="360" w:lineRule="auto"/>
        <w:ind w:right="49"/>
        <w:jc w:val="center"/>
        <w:rPr>
          <w:b/>
          <w:bCs/>
          <w:sz w:val="24"/>
          <w:szCs w:val="24"/>
        </w:rPr>
      </w:pPr>
      <w:r>
        <w:rPr>
          <w:b/>
          <w:bCs/>
          <w:sz w:val="24"/>
          <w:szCs w:val="24"/>
        </w:rPr>
        <w:t>Fig 4.7</w:t>
      </w:r>
    </w:p>
    <w:p w14:paraId="7A19A596" w14:textId="64BBC734" w:rsidR="00E96F2A" w:rsidRPr="00043C07" w:rsidRDefault="00E96F2A" w:rsidP="00170259">
      <w:pPr>
        <w:spacing w:line="360" w:lineRule="auto"/>
        <w:ind w:right="49"/>
        <w:jc w:val="both"/>
        <w:rPr>
          <w:sz w:val="24"/>
          <w:szCs w:val="24"/>
        </w:rPr>
      </w:pPr>
    </w:p>
    <w:p w14:paraId="4B8EDCC5" w14:textId="77777777" w:rsidR="00E96F2A" w:rsidRPr="00043C07" w:rsidRDefault="00E96F2A" w:rsidP="00170259">
      <w:pPr>
        <w:spacing w:line="360" w:lineRule="auto"/>
        <w:ind w:right="49"/>
        <w:jc w:val="both"/>
        <w:rPr>
          <w:sz w:val="24"/>
          <w:szCs w:val="24"/>
        </w:rPr>
      </w:pPr>
    </w:p>
    <w:p w14:paraId="3162DB47" w14:textId="77777777" w:rsidR="00E96F2A" w:rsidRPr="00043C07" w:rsidRDefault="00E96F2A" w:rsidP="00170259">
      <w:pPr>
        <w:spacing w:line="360" w:lineRule="auto"/>
        <w:ind w:right="49"/>
        <w:jc w:val="both"/>
        <w:rPr>
          <w:sz w:val="24"/>
          <w:szCs w:val="24"/>
        </w:rPr>
      </w:pPr>
    </w:p>
    <w:p w14:paraId="126983FD" w14:textId="3FF6EA0D" w:rsidR="00E96F2A" w:rsidRPr="00043C07" w:rsidRDefault="00AF0DBC" w:rsidP="00170259">
      <w:pPr>
        <w:spacing w:line="360" w:lineRule="auto"/>
        <w:ind w:right="49"/>
        <w:jc w:val="both"/>
        <w:rPr>
          <w:sz w:val="24"/>
          <w:szCs w:val="24"/>
        </w:rPr>
      </w:pPr>
      <w:r w:rsidRPr="00043C07">
        <w:rPr>
          <w:noProof/>
          <w:sz w:val="24"/>
          <w:szCs w:val="24"/>
        </w:rPr>
        <w:drawing>
          <wp:anchor distT="0" distB="0" distL="114300" distR="114300" simplePos="0" relativeHeight="251681792" behindDoc="1" locked="0" layoutInCell="1" allowOverlap="1" wp14:anchorId="41F4C466" wp14:editId="7E7DC5A4">
            <wp:simplePos x="0" y="0"/>
            <wp:positionH relativeFrom="page">
              <wp:posOffset>615043</wp:posOffset>
            </wp:positionH>
            <wp:positionV relativeFrom="page">
              <wp:align>center</wp:align>
            </wp:positionV>
            <wp:extent cx="6629400" cy="7053942"/>
            <wp:effectExtent l="0" t="0" r="0" b="0"/>
            <wp:wrapNone/>
            <wp:docPr id="7072791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79166" name="Picture 707279166"/>
                    <pic:cNvPicPr/>
                  </pic:nvPicPr>
                  <pic:blipFill>
                    <a:blip r:embed="rId25">
                      <a:extLst>
                        <a:ext uri="{28A0092B-C50C-407E-A947-70E740481C1C}">
                          <a14:useLocalDpi xmlns:a14="http://schemas.microsoft.com/office/drawing/2010/main" val="0"/>
                        </a:ext>
                      </a:extLst>
                    </a:blip>
                    <a:stretch>
                      <a:fillRect/>
                    </a:stretch>
                  </pic:blipFill>
                  <pic:spPr>
                    <a:xfrm>
                      <a:off x="0" y="0"/>
                      <a:ext cx="6629400" cy="7053942"/>
                    </a:xfrm>
                    <a:prstGeom prst="rect">
                      <a:avLst/>
                    </a:prstGeom>
                  </pic:spPr>
                </pic:pic>
              </a:graphicData>
            </a:graphic>
            <wp14:sizeRelH relativeFrom="margin">
              <wp14:pctWidth>0</wp14:pctWidth>
            </wp14:sizeRelH>
            <wp14:sizeRelV relativeFrom="margin">
              <wp14:pctHeight>0</wp14:pctHeight>
            </wp14:sizeRelV>
          </wp:anchor>
        </w:drawing>
      </w:r>
    </w:p>
    <w:p w14:paraId="19BA105A" w14:textId="77777777" w:rsidR="00E96F2A" w:rsidRPr="00043C07" w:rsidRDefault="00E96F2A" w:rsidP="00170259">
      <w:pPr>
        <w:spacing w:line="360" w:lineRule="auto"/>
        <w:ind w:right="49"/>
        <w:jc w:val="both"/>
        <w:rPr>
          <w:sz w:val="24"/>
          <w:szCs w:val="24"/>
        </w:rPr>
      </w:pPr>
    </w:p>
    <w:p w14:paraId="597A9430" w14:textId="45D2B858" w:rsidR="00E96F2A" w:rsidRPr="00043C07" w:rsidRDefault="00E96F2A" w:rsidP="00170259">
      <w:pPr>
        <w:spacing w:line="360" w:lineRule="auto"/>
        <w:ind w:right="49"/>
        <w:jc w:val="both"/>
        <w:rPr>
          <w:sz w:val="24"/>
          <w:szCs w:val="24"/>
        </w:rPr>
      </w:pPr>
    </w:p>
    <w:p w14:paraId="18699E1F" w14:textId="2D03B319" w:rsidR="00E96F2A" w:rsidRPr="00043C07" w:rsidRDefault="00E96F2A" w:rsidP="00170259">
      <w:pPr>
        <w:spacing w:line="360" w:lineRule="auto"/>
        <w:ind w:right="49"/>
        <w:jc w:val="both"/>
        <w:rPr>
          <w:sz w:val="24"/>
          <w:szCs w:val="24"/>
        </w:rPr>
      </w:pPr>
    </w:p>
    <w:p w14:paraId="0C5DD036" w14:textId="122AD35C" w:rsidR="00E96F2A" w:rsidRPr="00043C07" w:rsidRDefault="00E96F2A" w:rsidP="00170259">
      <w:pPr>
        <w:spacing w:line="360" w:lineRule="auto"/>
        <w:ind w:right="49"/>
        <w:jc w:val="both"/>
        <w:rPr>
          <w:sz w:val="24"/>
          <w:szCs w:val="24"/>
        </w:rPr>
      </w:pPr>
    </w:p>
    <w:p w14:paraId="31A1E640" w14:textId="4F2DC4E4" w:rsidR="00E96F2A" w:rsidRPr="00043C07" w:rsidRDefault="00E96F2A" w:rsidP="00170259">
      <w:pPr>
        <w:spacing w:line="360" w:lineRule="auto"/>
        <w:ind w:right="49"/>
        <w:jc w:val="both"/>
        <w:rPr>
          <w:sz w:val="24"/>
          <w:szCs w:val="24"/>
        </w:rPr>
      </w:pPr>
    </w:p>
    <w:p w14:paraId="606D2114" w14:textId="1C4FCEE3" w:rsidR="00E96F2A" w:rsidRPr="00043C07" w:rsidRDefault="00E96F2A" w:rsidP="00170259">
      <w:pPr>
        <w:spacing w:line="360" w:lineRule="auto"/>
        <w:ind w:right="49"/>
        <w:jc w:val="both"/>
        <w:rPr>
          <w:sz w:val="24"/>
          <w:szCs w:val="24"/>
        </w:rPr>
      </w:pPr>
    </w:p>
    <w:p w14:paraId="30599861" w14:textId="77777777" w:rsidR="00E96F2A" w:rsidRPr="00043C07" w:rsidRDefault="00E96F2A" w:rsidP="00170259">
      <w:pPr>
        <w:spacing w:line="360" w:lineRule="auto"/>
        <w:ind w:right="49"/>
        <w:jc w:val="both"/>
        <w:rPr>
          <w:sz w:val="24"/>
          <w:szCs w:val="24"/>
        </w:rPr>
      </w:pPr>
    </w:p>
    <w:p w14:paraId="04E106FF" w14:textId="7B5C2969" w:rsidR="00E96F2A" w:rsidRPr="00043C07" w:rsidRDefault="00E96F2A" w:rsidP="00170259">
      <w:pPr>
        <w:spacing w:line="360" w:lineRule="auto"/>
        <w:ind w:right="49"/>
        <w:jc w:val="both"/>
        <w:rPr>
          <w:sz w:val="24"/>
          <w:szCs w:val="24"/>
        </w:rPr>
      </w:pPr>
    </w:p>
    <w:p w14:paraId="7DE045C0" w14:textId="77777777" w:rsidR="00E96F2A" w:rsidRPr="00043C07" w:rsidRDefault="00E96F2A" w:rsidP="00170259">
      <w:pPr>
        <w:spacing w:line="360" w:lineRule="auto"/>
        <w:ind w:right="49"/>
        <w:jc w:val="both"/>
        <w:rPr>
          <w:sz w:val="24"/>
          <w:szCs w:val="24"/>
        </w:rPr>
      </w:pPr>
    </w:p>
    <w:p w14:paraId="11AE48DA" w14:textId="77777777" w:rsidR="00E96F2A" w:rsidRPr="00043C07" w:rsidRDefault="00E96F2A" w:rsidP="00170259">
      <w:pPr>
        <w:spacing w:line="360" w:lineRule="auto"/>
        <w:ind w:right="49"/>
        <w:jc w:val="both"/>
        <w:rPr>
          <w:sz w:val="24"/>
          <w:szCs w:val="24"/>
        </w:rPr>
      </w:pPr>
    </w:p>
    <w:p w14:paraId="7F237D28" w14:textId="77777777" w:rsidR="00E96F2A" w:rsidRPr="00043C07" w:rsidRDefault="00E96F2A" w:rsidP="00170259">
      <w:pPr>
        <w:spacing w:line="360" w:lineRule="auto"/>
        <w:ind w:right="49"/>
        <w:jc w:val="both"/>
        <w:rPr>
          <w:sz w:val="24"/>
          <w:szCs w:val="24"/>
        </w:rPr>
      </w:pPr>
    </w:p>
    <w:p w14:paraId="0B8A8D64" w14:textId="77777777" w:rsidR="00E96F2A" w:rsidRPr="00043C07" w:rsidRDefault="00E96F2A" w:rsidP="00170259">
      <w:pPr>
        <w:spacing w:line="360" w:lineRule="auto"/>
        <w:ind w:right="49"/>
        <w:jc w:val="both"/>
        <w:rPr>
          <w:sz w:val="24"/>
          <w:szCs w:val="24"/>
        </w:rPr>
      </w:pPr>
    </w:p>
    <w:p w14:paraId="1C7D9F5D" w14:textId="77777777" w:rsidR="00E96F2A" w:rsidRPr="00043C07" w:rsidRDefault="00E96F2A" w:rsidP="00170259">
      <w:pPr>
        <w:spacing w:line="360" w:lineRule="auto"/>
        <w:ind w:right="49"/>
        <w:jc w:val="both"/>
        <w:rPr>
          <w:sz w:val="24"/>
          <w:szCs w:val="24"/>
        </w:rPr>
      </w:pPr>
    </w:p>
    <w:p w14:paraId="29E61CE1" w14:textId="0A6C2A91" w:rsidR="00E96F2A" w:rsidRPr="00043C07" w:rsidRDefault="00E96F2A" w:rsidP="00170259">
      <w:pPr>
        <w:spacing w:line="360" w:lineRule="auto"/>
        <w:ind w:right="49"/>
        <w:jc w:val="both"/>
        <w:rPr>
          <w:sz w:val="24"/>
          <w:szCs w:val="24"/>
        </w:rPr>
      </w:pPr>
    </w:p>
    <w:p w14:paraId="0E08E9AD" w14:textId="77777777" w:rsidR="00E96F2A" w:rsidRPr="00043C07" w:rsidRDefault="00E96F2A" w:rsidP="00170259">
      <w:pPr>
        <w:spacing w:line="360" w:lineRule="auto"/>
        <w:ind w:right="49"/>
        <w:jc w:val="both"/>
        <w:rPr>
          <w:sz w:val="24"/>
          <w:szCs w:val="24"/>
        </w:rPr>
      </w:pPr>
    </w:p>
    <w:p w14:paraId="2754EB41" w14:textId="4E2E5EE4" w:rsidR="00E96F2A" w:rsidRPr="00043C07" w:rsidRDefault="00E96F2A" w:rsidP="00170259">
      <w:pPr>
        <w:spacing w:line="360" w:lineRule="auto"/>
        <w:ind w:right="49"/>
        <w:jc w:val="both"/>
        <w:rPr>
          <w:sz w:val="24"/>
          <w:szCs w:val="24"/>
        </w:rPr>
      </w:pPr>
    </w:p>
    <w:p w14:paraId="2FD54C45" w14:textId="6FC55AF3" w:rsidR="00E96F2A" w:rsidRPr="00043C07" w:rsidRDefault="00E96F2A" w:rsidP="00170259">
      <w:pPr>
        <w:spacing w:line="360" w:lineRule="auto"/>
        <w:ind w:right="49"/>
        <w:jc w:val="both"/>
        <w:rPr>
          <w:sz w:val="24"/>
          <w:szCs w:val="24"/>
        </w:rPr>
      </w:pPr>
    </w:p>
    <w:p w14:paraId="1CB5CFF6" w14:textId="78B955C2" w:rsidR="00E96F2A" w:rsidRPr="00043C07" w:rsidRDefault="00E96F2A" w:rsidP="00170259">
      <w:pPr>
        <w:spacing w:line="360" w:lineRule="auto"/>
        <w:ind w:right="49"/>
        <w:jc w:val="both"/>
        <w:rPr>
          <w:sz w:val="24"/>
          <w:szCs w:val="24"/>
        </w:rPr>
      </w:pPr>
    </w:p>
    <w:p w14:paraId="0C9CCD18" w14:textId="5AA59A13" w:rsidR="00E96F2A" w:rsidRPr="00043C07" w:rsidRDefault="00E96F2A" w:rsidP="00170259">
      <w:pPr>
        <w:spacing w:line="360" w:lineRule="auto"/>
        <w:ind w:right="49"/>
        <w:jc w:val="both"/>
        <w:rPr>
          <w:sz w:val="24"/>
          <w:szCs w:val="24"/>
        </w:rPr>
      </w:pPr>
    </w:p>
    <w:p w14:paraId="7856657D" w14:textId="20D3FA47" w:rsidR="00E96F2A" w:rsidRPr="00043C07" w:rsidRDefault="00E96F2A" w:rsidP="00170259">
      <w:pPr>
        <w:spacing w:line="360" w:lineRule="auto"/>
        <w:ind w:right="49"/>
        <w:jc w:val="both"/>
        <w:rPr>
          <w:sz w:val="24"/>
          <w:szCs w:val="24"/>
        </w:rPr>
      </w:pPr>
    </w:p>
    <w:p w14:paraId="4A049E18" w14:textId="77777777" w:rsidR="00E96F2A" w:rsidRPr="00043C07" w:rsidRDefault="00E96F2A" w:rsidP="00170259">
      <w:pPr>
        <w:spacing w:line="360" w:lineRule="auto"/>
        <w:ind w:right="49"/>
        <w:jc w:val="both"/>
        <w:rPr>
          <w:sz w:val="24"/>
          <w:szCs w:val="24"/>
        </w:rPr>
      </w:pPr>
    </w:p>
    <w:p w14:paraId="48C0DDF5" w14:textId="5DF13060" w:rsidR="00E96F2A" w:rsidRPr="00043C07" w:rsidRDefault="00E96F2A" w:rsidP="00170259">
      <w:pPr>
        <w:spacing w:line="360" w:lineRule="auto"/>
        <w:ind w:right="49"/>
        <w:jc w:val="both"/>
        <w:rPr>
          <w:sz w:val="24"/>
          <w:szCs w:val="24"/>
        </w:rPr>
      </w:pPr>
    </w:p>
    <w:p w14:paraId="3E97D475" w14:textId="2BD046BC" w:rsidR="00E96F2A" w:rsidRPr="00043C07" w:rsidRDefault="00E96F2A" w:rsidP="00170259">
      <w:pPr>
        <w:spacing w:line="360" w:lineRule="auto"/>
        <w:ind w:right="49"/>
        <w:jc w:val="both"/>
        <w:rPr>
          <w:sz w:val="24"/>
          <w:szCs w:val="24"/>
        </w:rPr>
      </w:pPr>
    </w:p>
    <w:p w14:paraId="6129A6F9" w14:textId="645425A3" w:rsidR="00E96F2A" w:rsidRDefault="00E96F2A" w:rsidP="00170259">
      <w:pPr>
        <w:spacing w:line="360" w:lineRule="auto"/>
        <w:ind w:right="49"/>
        <w:jc w:val="both"/>
        <w:rPr>
          <w:sz w:val="24"/>
          <w:szCs w:val="24"/>
        </w:rPr>
      </w:pPr>
    </w:p>
    <w:p w14:paraId="7AE0926E" w14:textId="27C578E5" w:rsidR="00AF0DBC" w:rsidRPr="00144B5B" w:rsidRDefault="00144B5B" w:rsidP="00144B5B">
      <w:pPr>
        <w:spacing w:line="360" w:lineRule="auto"/>
        <w:ind w:right="49"/>
        <w:jc w:val="center"/>
        <w:rPr>
          <w:b/>
          <w:bCs/>
          <w:sz w:val="24"/>
          <w:szCs w:val="24"/>
        </w:rPr>
      </w:pPr>
      <w:r>
        <w:rPr>
          <w:b/>
          <w:bCs/>
          <w:sz w:val="24"/>
          <w:szCs w:val="24"/>
        </w:rPr>
        <w:t xml:space="preserve"> Fig 4.8</w:t>
      </w:r>
    </w:p>
    <w:p w14:paraId="0AC09A40" w14:textId="6B60B923" w:rsidR="00AF0DBC" w:rsidRDefault="00AF0DBC" w:rsidP="00170259">
      <w:pPr>
        <w:spacing w:line="360" w:lineRule="auto"/>
        <w:ind w:right="49"/>
        <w:jc w:val="both"/>
        <w:rPr>
          <w:sz w:val="24"/>
          <w:szCs w:val="24"/>
        </w:rPr>
      </w:pPr>
    </w:p>
    <w:p w14:paraId="4AE91494" w14:textId="77777777" w:rsidR="00AF0DBC" w:rsidRDefault="00AF0DBC" w:rsidP="00170259">
      <w:pPr>
        <w:spacing w:line="360" w:lineRule="auto"/>
        <w:ind w:right="49"/>
        <w:jc w:val="both"/>
        <w:rPr>
          <w:sz w:val="24"/>
          <w:szCs w:val="24"/>
        </w:rPr>
      </w:pPr>
    </w:p>
    <w:p w14:paraId="7978B8D1" w14:textId="77777777" w:rsidR="00AF0DBC" w:rsidRDefault="00AF0DBC" w:rsidP="00170259">
      <w:pPr>
        <w:spacing w:line="360" w:lineRule="auto"/>
        <w:ind w:right="49"/>
        <w:jc w:val="both"/>
        <w:rPr>
          <w:sz w:val="24"/>
          <w:szCs w:val="24"/>
        </w:rPr>
      </w:pPr>
    </w:p>
    <w:p w14:paraId="530127E0" w14:textId="77777777" w:rsidR="00AF0DBC" w:rsidRDefault="00AF0DBC" w:rsidP="00170259">
      <w:pPr>
        <w:spacing w:line="360" w:lineRule="auto"/>
        <w:ind w:right="49"/>
        <w:jc w:val="both"/>
        <w:rPr>
          <w:sz w:val="24"/>
          <w:szCs w:val="24"/>
        </w:rPr>
      </w:pPr>
    </w:p>
    <w:p w14:paraId="00918A9C" w14:textId="487DA6A3" w:rsidR="00AF0DBC" w:rsidRDefault="00144B5B" w:rsidP="00170259">
      <w:pPr>
        <w:spacing w:line="360" w:lineRule="auto"/>
        <w:ind w:right="49"/>
        <w:jc w:val="both"/>
        <w:rPr>
          <w:sz w:val="24"/>
          <w:szCs w:val="24"/>
        </w:rPr>
      </w:pPr>
      <w:r w:rsidRPr="00043C07">
        <w:rPr>
          <w:noProof/>
          <w:sz w:val="24"/>
          <w:szCs w:val="24"/>
        </w:rPr>
        <w:drawing>
          <wp:anchor distT="0" distB="0" distL="114300" distR="114300" simplePos="0" relativeHeight="251672576" behindDoc="1" locked="0" layoutInCell="1" allowOverlap="1" wp14:anchorId="6E13C929" wp14:editId="28FCD90C">
            <wp:simplePos x="0" y="0"/>
            <wp:positionH relativeFrom="page">
              <wp:posOffset>253365</wp:posOffset>
            </wp:positionH>
            <wp:positionV relativeFrom="margin">
              <wp:posOffset>684530</wp:posOffset>
            </wp:positionV>
            <wp:extent cx="7228115" cy="2383790"/>
            <wp:effectExtent l="0" t="0" r="0" b="0"/>
            <wp:wrapNone/>
            <wp:docPr id="2140752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52341" name="Picture 2140752341"/>
                    <pic:cNvPicPr/>
                  </pic:nvPicPr>
                  <pic:blipFill>
                    <a:blip r:embed="rId26">
                      <a:extLst>
                        <a:ext uri="{28A0092B-C50C-407E-A947-70E740481C1C}">
                          <a14:useLocalDpi xmlns:a14="http://schemas.microsoft.com/office/drawing/2010/main" val="0"/>
                        </a:ext>
                      </a:extLst>
                    </a:blip>
                    <a:stretch>
                      <a:fillRect/>
                    </a:stretch>
                  </pic:blipFill>
                  <pic:spPr>
                    <a:xfrm>
                      <a:off x="0" y="0"/>
                      <a:ext cx="7228115" cy="2383790"/>
                    </a:xfrm>
                    <a:prstGeom prst="rect">
                      <a:avLst/>
                    </a:prstGeom>
                  </pic:spPr>
                </pic:pic>
              </a:graphicData>
            </a:graphic>
            <wp14:sizeRelH relativeFrom="margin">
              <wp14:pctWidth>0</wp14:pctWidth>
            </wp14:sizeRelH>
            <wp14:sizeRelV relativeFrom="margin">
              <wp14:pctHeight>0</wp14:pctHeight>
            </wp14:sizeRelV>
          </wp:anchor>
        </w:drawing>
      </w:r>
    </w:p>
    <w:p w14:paraId="2C9AE97F" w14:textId="74A40F40" w:rsidR="00AF0DBC" w:rsidRDefault="00AF0DBC" w:rsidP="00170259">
      <w:pPr>
        <w:spacing w:line="360" w:lineRule="auto"/>
        <w:ind w:right="49"/>
        <w:jc w:val="both"/>
        <w:rPr>
          <w:sz w:val="24"/>
          <w:szCs w:val="24"/>
        </w:rPr>
      </w:pPr>
    </w:p>
    <w:p w14:paraId="6B8559FB" w14:textId="50C33C53" w:rsidR="00AF0DBC" w:rsidRDefault="00AF0DBC" w:rsidP="00170259">
      <w:pPr>
        <w:spacing w:line="360" w:lineRule="auto"/>
        <w:ind w:right="49"/>
        <w:jc w:val="both"/>
        <w:rPr>
          <w:sz w:val="24"/>
          <w:szCs w:val="24"/>
        </w:rPr>
      </w:pPr>
    </w:p>
    <w:p w14:paraId="4490B928" w14:textId="7412CB34" w:rsidR="00AF0DBC" w:rsidRDefault="00AF0DBC" w:rsidP="00170259">
      <w:pPr>
        <w:spacing w:line="360" w:lineRule="auto"/>
        <w:ind w:right="49"/>
        <w:jc w:val="both"/>
        <w:rPr>
          <w:sz w:val="24"/>
          <w:szCs w:val="24"/>
        </w:rPr>
      </w:pPr>
    </w:p>
    <w:p w14:paraId="74F727A0" w14:textId="5B738669" w:rsidR="00AF0DBC" w:rsidRDefault="00AF0DBC" w:rsidP="00170259">
      <w:pPr>
        <w:spacing w:line="360" w:lineRule="auto"/>
        <w:ind w:right="49"/>
        <w:jc w:val="both"/>
        <w:rPr>
          <w:sz w:val="24"/>
          <w:szCs w:val="24"/>
        </w:rPr>
      </w:pPr>
    </w:p>
    <w:p w14:paraId="5A3AE7BF" w14:textId="6D809C29" w:rsidR="00AF0DBC" w:rsidRDefault="00AF0DBC" w:rsidP="00170259">
      <w:pPr>
        <w:spacing w:line="360" w:lineRule="auto"/>
        <w:ind w:right="49"/>
        <w:jc w:val="both"/>
        <w:rPr>
          <w:sz w:val="24"/>
          <w:szCs w:val="24"/>
        </w:rPr>
      </w:pPr>
    </w:p>
    <w:p w14:paraId="500EE96C" w14:textId="3BCD27D3" w:rsidR="00AF0DBC" w:rsidRDefault="00AF0DBC" w:rsidP="00170259">
      <w:pPr>
        <w:spacing w:line="360" w:lineRule="auto"/>
        <w:ind w:right="49"/>
        <w:jc w:val="both"/>
        <w:rPr>
          <w:sz w:val="24"/>
          <w:szCs w:val="24"/>
        </w:rPr>
      </w:pPr>
    </w:p>
    <w:p w14:paraId="783BC59D" w14:textId="77777777" w:rsidR="00AF0DBC" w:rsidRDefault="00AF0DBC" w:rsidP="00170259">
      <w:pPr>
        <w:spacing w:line="360" w:lineRule="auto"/>
        <w:ind w:right="49"/>
        <w:jc w:val="both"/>
        <w:rPr>
          <w:sz w:val="24"/>
          <w:szCs w:val="24"/>
        </w:rPr>
      </w:pPr>
    </w:p>
    <w:p w14:paraId="66C94236" w14:textId="77777777" w:rsidR="00AF0DBC" w:rsidRDefault="00AF0DBC" w:rsidP="00170259">
      <w:pPr>
        <w:spacing w:line="360" w:lineRule="auto"/>
        <w:ind w:right="49"/>
        <w:jc w:val="both"/>
        <w:rPr>
          <w:sz w:val="24"/>
          <w:szCs w:val="24"/>
        </w:rPr>
      </w:pPr>
    </w:p>
    <w:p w14:paraId="188EB307" w14:textId="77777777" w:rsidR="00AF0DBC" w:rsidRDefault="00AF0DBC" w:rsidP="00170259">
      <w:pPr>
        <w:spacing w:line="360" w:lineRule="auto"/>
        <w:ind w:right="49"/>
        <w:jc w:val="both"/>
        <w:rPr>
          <w:sz w:val="24"/>
          <w:szCs w:val="24"/>
        </w:rPr>
      </w:pPr>
    </w:p>
    <w:p w14:paraId="2A75A8B4" w14:textId="77777777" w:rsidR="00AF0DBC" w:rsidRDefault="00AF0DBC" w:rsidP="00170259">
      <w:pPr>
        <w:spacing w:line="360" w:lineRule="auto"/>
        <w:ind w:right="49"/>
        <w:jc w:val="both"/>
        <w:rPr>
          <w:sz w:val="24"/>
          <w:szCs w:val="24"/>
        </w:rPr>
      </w:pPr>
    </w:p>
    <w:p w14:paraId="6AB5F5B8" w14:textId="6D20C046" w:rsidR="00AF0DBC" w:rsidRPr="00144B5B" w:rsidRDefault="00144B5B" w:rsidP="00144B5B">
      <w:pPr>
        <w:spacing w:line="360" w:lineRule="auto"/>
        <w:ind w:right="49"/>
        <w:jc w:val="center"/>
        <w:rPr>
          <w:b/>
          <w:bCs/>
          <w:sz w:val="24"/>
          <w:szCs w:val="24"/>
        </w:rPr>
      </w:pPr>
      <w:r>
        <w:rPr>
          <w:b/>
          <w:bCs/>
          <w:sz w:val="24"/>
          <w:szCs w:val="24"/>
        </w:rPr>
        <w:t>Fig 4.9</w:t>
      </w:r>
    </w:p>
    <w:p w14:paraId="6600BD30" w14:textId="77777777" w:rsidR="00AF0DBC" w:rsidRDefault="00AF0DBC" w:rsidP="00170259">
      <w:pPr>
        <w:spacing w:line="360" w:lineRule="auto"/>
        <w:ind w:right="49"/>
        <w:jc w:val="both"/>
        <w:rPr>
          <w:sz w:val="24"/>
          <w:szCs w:val="24"/>
        </w:rPr>
      </w:pPr>
    </w:p>
    <w:p w14:paraId="1343B542" w14:textId="77777777" w:rsidR="00AF0DBC" w:rsidRDefault="00AF0DBC" w:rsidP="00170259">
      <w:pPr>
        <w:spacing w:line="360" w:lineRule="auto"/>
        <w:ind w:right="49"/>
        <w:jc w:val="both"/>
        <w:rPr>
          <w:sz w:val="24"/>
          <w:szCs w:val="24"/>
        </w:rPr>
      </w:pPr>
    </w:p>
    <w:p w14:paraId="7402F1C2" w14:textId="77777777" w:rsidR="00AF0DBC" w:rsidRDefault="00AF0DBC" w:rsidP="00170259">
      <w:pPr>
        <w:spacing w:line="360" w:lineRule="auto"/>
        <w:ind w:right="49"/>
        <w:jc w:val="both"/>
        <w:rPr>
          <w:sz w:val="24"/>
          <w:szCs w:val="24"/>
        </w:rPr>
      </w:pPr>
    </w:p>
    <w:p w14:paraId="48F02C9D" w14:textId="77777777" w:rsidR="00AF0DBC" w:rsidRDefault="00AF0DBC" w:rsidP="00170259">
      <w:pPr>
        <w:spacing w:line="360" w:lineRule="auto"/>
        <w:ind w:right="49"/>
        <w:jc w:val="both"/>
        <w:rPr>
          <w:sz w:val="24"/>
          <w:szCs w:val="24"/>
        </w:rPr>
      </w:pPr>
    </w:p>
    <w:p w14:paraId="46EA6C97" w14:textId="77777777" w:rsidR="00AF0DBC" w:rsidRDefault="00AF0DBC" w:rsidP="00170259">
      <w:pPr>
        <w:spacing w:line="360" w:lineRule="auto"/>
        <w:ind w:right="49"/>
        <w:jc w:val="both"/>
        <w:rPr>
          <w:sz w:val="24"/>
          <w:szCs w:val="24"/>
        </w:rPr>
      </w:pPr>
    </w:p>
    <w:p w14:paraId="0EA3FFD5" w14:textId="77777777" w:rsidR="00AF0DBC" w:rsidRDefault="00AF0DBC" w:rsidP="00170259">
      <w:pPr>
        <w:spacing w:line="360" w:lineRule="auto"/>
        <w:ind w:right="49"/>
        <w:jc w:val="both"/>
        <w:rPr>
          <w:sz w:val="24"/>
          <w:szCs w:val="24"/>
        </w:rPr>
      </w:pPr>
    </w:p>
    <w:p w14:paraId="6C39679A" w14:textId="77777777" w:rsidR="00AF0DBC" w:rsidRDefault="00AF0DBC" w:rsidP="00170259">
      <w:pPr>
        <w:spacing w:line="360" w:lineRule="auto"/>
        <w:ind w:right="49"/>
        <w:jc w:val="both"/>
        <w:rPr>
          <w:sz w:val="24"/>
          <w:szCs w:val="24"/>
        </w:rPr>
      </w:pPr>
    </w:p>
    <w:p w14:paraId="0026C153" w14:textId="77777777" w:rsidR="00AF0DBC" w:rsidRDefault="00AF0DBC" w:rsidP="00170259">
      <w:pPr>
        <w:spacing w:line="360" w:lineRule="auto"/>
        <w:ind w:right="49"/>
        <w:jc w:val="both"/>
        <w:rPr>
          <w:sz w:val="24"/>
          <w:szCs w:val="24"/>
        </w:rPr>
      </w:pPr>
    </w:p>
    <w:p w14:paraId="679FBAF4" w14:textId="77777777" w:rsidR="00AF0DBC" w:rsidRDefault="00AF0DBC" w:rsidP="00170259">
      <w:pPr>
        <w:spacing w:line="360" w:lineRule="auto"/>
        <w:ind w:right="49"/>
        <w:jc w:val="both"/>
        <w:rPr>
          <w:sz w:val="24"/>
          <w:szCs w:val="24"/>
        </w:rPr>
      </w:pPr>
    </w:p>
    <w:p w14:paraId="6460E020" w14:textId="77777777" w:rsidR="00AF0DBC" w:rsidRDefault="00AF0DBC" w:rsidP="00170259">
      <w:pPr>
        <w:spacing w:line="360" w:lineRule="auto"/>
        <w:ind w:right="49"/>
        <w:jc w:val="both"/>
        <w:rPr>
          <w:sz w:val="24"/>
          <w:szCs w:val="24"/>
        </w:rPr>
      </w:pPr>
    </w:p>
    <w:p w14:paraId="05E5675A" w14:textId="77777777" w:rsidR="00AF0DBC" w:rsidRDefault="00AF0DBC" w:rsidP="00170259">
      <w:pPr>
        <w:spacing w:line="360" w:lineRule="auto"/>
        <w:ind w:right="49"/>
        <w:jc w:val="both"/>
        <w:rPr>
          <w:sz w:val="24"/>
          <w:szCs w:val="24"/>
        </w:rPr>
      </w:pPr>
    </w:p>
    <w:p w14:paraId="2F44289F" w14:textId="77777777" w:rsidR="00AF0DBC" w:rsidRDefault="00AF0DBC" w:rsidP="00170259">
      <w:pPr>
        <w:spacing w:line="360" w:lineRule="auto"/>
        <w:ind w:right="49"/>
        <w:jc w:val="both"/>
        <w:rPr>
          <w:sz w:val="24"/>
          <w:szCs w:val="24"/>
        </w:rPr>
      </w:pPr>
    </w:p>
    <w:p w14:paraId="2D477C9B" w14:textId="77777777" w:rsidR="00AF0DBC" w:rsidRDefault="00AF0DBC" w:rsidP="00170259">
      <w:pPr>
        <w:spacing w:line="360" w:lineRule="auto"/>
        <w:ind w:right="49"/>
        <w:jc w:val="both"/>
        <w:rPr>
          <w:sz w:val="24"/>
          <w:szCs w:val="24"/>
        </w:rPr>
      </w:pPr>
    </w:p>
    <w:p w14:paraId="25825524" w14:textId="77777777" w:rsidR="00AF0DBC" w:rsidRDefault="00AF0DBC" w:rsidP="00170259">
      <w:pPr>
        <w:spacing w:line="360" w:lineRule="auto"/>
        <w:ind w:right="49"/>
        <w:jc w:val="both"/>
        <w:rPr>
          <w:sz w:val="24"/>
          <w:szCs w:val="24"/>
        </w:rPr>
      </w:pPr>
    </w:p>
    <w:p w14:paraId="38B93E7B" w14:textId="77777777" w:rsidR="00AF0DBC" w:rsidRDefault="00AF0DBC" w:rsidP="00170259">
      <w:pPr>
        <w:spacing w:line="360" w:lineRule="auto"/>
        <w:ind w:right="49"/>
        <w:jc w:val="both"/>
        <w:rPr>
          <w:sz w:val="24"/>
          <w:szCs w:val="24"/>
        </w:rPr>
      </w:pPr>
    </w:p>
    <w:p w14:paraId="27B9441D" w14:textId="77777777" w:rsidR="00AF0DBC" w:rsidRDefault="00AF0DBC" w:rsidP="00170259">
      <w:pPr>
        <w:spacing w:line="360" w:lineRule="auto"/>
        <w:ind w:right="49"/>
        <w:jc w:val="both"/>
        <w:rPr>
          <w:sz w:val="24"/>
          <w:szCs w:val="24"/>
        </w:rPr>
      </w:pPr>
    </w:p>
    <w:p w14:paraId="2E2F280E" w14:textId="77777777" w:rsidR="00AF0DBC" w:rsidRDefault="00AF0DBC" w:rsidP="00170259">
      <w:pPr>
        <w:spacing w:line="360" w:lineRule="auto"/>
        <w:ind w:right="49"/>
        <w:jc w:val="both"/>
        <w:rPr>
          <w:sz w:val="24"/>
          <w:szCs w:val="24"/>
        </w:rPr>
      </w:pPr>
    </w:p>
    <w:p w14:paraId="0E49803F" w14:textId="395062B2" w:rsidR="00616E88" w:rsidRDefault="00144B5B" w:rsidP="00616E88">
      <w:pPr>
        <w:pStyle w:val="Heading1"/>
        <w:ind w:left="0" w:firstLine="0"/>
      </w:pPr>
      <w:bookmarkStart w:id="23" w:name="_Toc212842329"/>
      <w:r w:rsidRPr="00AB3EE6">
        <w:lastRenderedPageBreak/>
        <w:t>C</w:t>
      </w:r>
      <w:r>
        <w:t>ha</w:t>
      </w:r>
      <w:r w:rsidRPr="00AB3EE6">
        <w:t xml:space="preserve">pter </w:t>
      </w:r>
      <w:proofErr w:type="gramStart"/>
      <w:r w:rsidRPr="00AB3EE6">
        <w:t>5 :Results</w:t>
      </w:r>
      <w:proofErr w:type="gramEnd"/>
      <w:r w:rsidRPr="00AB3EE6">
        <w:t xml:space="preserve"> and Discussions</w:t>
      </w:r>
      <w:bookmarkEnd w:id="23"/>
    </w:p>
    <w:p w14:paraId="390EFA4D" w14:textId="14897172" w:rsidR="00616E88" w:rsidRDefault="00616E88" w:rsidP="00616E88">
      <w:pPr>
        <w:pStyle w:val="Heading2"/>
        <w:rPr>
          <w:i w:val="0"/>
          <w:iCs w:val="0"/>
        </w:rPr>
      </w:pPr>
      <w:bookmarkStart w:id="24" w:name="_Toc212842330"/>
      <w:r>
        <w:rPr>
          <w:i w:val="0"/>
          <w:iCs w:val="0"/>
        </w:rPr>
        <w:t>5.1 Performance of Real- Time Traffic Monitoring</w:t>
      </w:r>
      <w:bookmarkEnd w:id="24"/>
    </w:p>
    <w:p w14:paraId="4B8BC328" w14:textId="5BE70B26" w:rsidR="00616E88" w:rsidRDefault="00616E88" w:rsidP="00616E88">
      <w:pPr>
        <w:jc w:val="both"/>
        <w:rPr>
          <w:sz w:val="24"/>
          <w:szCs w:val="24"/>
        </w:rPr>
      </w:pPr>
      <w:r>
        <w:tab/>
      </w:r>
      <w:proofErr w:type="spellStart"/>
      <w:r w:rsidRPr="00616E88">
        <w:rPr>
          <w:sz w:val="24"/>
          <w:szCs w:val="24"/>
        </w:rPr>
        <w:t>GuardELNS</w:t>
      </w:r>
      <w:proofErr w:type="spellEnd"/>
      <w:r w:rsidRPr="00616E88">
        <w:rPr>
          <w:sz w:val="24"/>
          <w:szCs w:val="24"/>
        </w:rPr>
        <w:t xml:space="preserve"> demonstrates effective real-time traffic monitoring by continuously capturing live network packets using tools like </w:t>
      </w:r>
      <w:proofErr w:type="spellStart"/>
      <w:r w:rsidRPr="00616E88">
        <w:rPr>
          <w:sz w:val="24"/>
          <w:szCs w:val="24"/>
        </w:rPr>
        <w:t>Scapy</w:t>
      </w:r>
      <w:proofErr w:type="spellEnd"/>
      <w:r w:rsidRPr="00616E88">
        <w:rPr>
          <w:sz w:val="24"/>
          <w:szCs w:val="24"/>
        </w:rPr>
        <w:t>. The system handles high data volumes typical of modern enterprise environments, efficiently processing terabytes of data from diverse sources such as cloud applications and IoT devices. This continuous visibility enables comprehensive situational awareness without performance bottlenecks, which is crucial given the surge in network activity that often overwhelms traditional systems.</w:t>
      </w:r>
    </w:p>
    <w:p w14:paraId="0CC94A80" w14:textId="4E3E175D" w:rsidR="00616E88" w:rsidRDefault="00616E88" w:rsidP="00616E88">
      <w:pPr>
        <w:pStyle w:val="Heading2"/>
        <w:rPr>
          <w:i w:val="0"/>
          <w:iCs w:val="0"/>
        </w:rPr>
      </w:pPr>
      <w:bookmarkStart w:id="25" w:name="_Toc212842331"/>
      <w:r>
        <w:rPr>
          <w:i w:val="0"/>
          <w:iCs w:val="0"/>
        </w:rPr>
        <w:t>5.</w:t>
      </w:r>
      <w:r>
        <w:rPr>
          <w:i w:val="0"/>
          <w:iCs w:val="0"/>
        </w:rPr>
        <w:t>2</w:t>
      </w:r>
      <w:r>
        <w:rPr>
          <w:i w:val="0"/>
          <w:iCs w:val="0"/>
        </w:rPr>
        <w:t xml:space="preserve"> </w:t>
      </w:r>
      <w:r>
        <w:rPr>
          <w:i w:val="0"/>
          <w:iCs w:val="0"/>
        </w:rPr>
        <w:t>Anomaly Detection Accuracy</w:t>
      </w:r>
      <w:bookmarkEnd w:id="25"/>
    </w:p>
    <w:p w14:paraId="390FE8AF" w14:textId="49A38B65" w:rsidR="00616E88" w:rsidRPr="00616E88" w:rsidRDefault="00616E88" w:rsidP="00616E88">
      <w:pPr>
        <w:jc w:val="both"/>
        <w:rPr>
          <w:sz w:val="24"/>
          <w:szCs w:val="24"/>
        </w:rPr>
      </w:pPr>
      <w:r>
        <w:tab/>
      </w:r>
      <w:r w:rsidRPr="00616E88">
        <w:rPr>
          <w:sz w:val="24"/>
          <w:szCs w:val="24"/>
        </w:rPr>
        <w:t xml:space="preserve">The anomaly detection engine within </w:t>
      </w:r>
      <w:proofErr w:type="spellStart"/>
      <w:r w:rsidRPr="00616E88">
        <w:rPr>
          <w:sz w:val="24"/>
          <w:szCs w:val="24"/>
        </w:rPr>
        <w:t>GuardELNS</w:t>
      </w:r>
      <w:proofErr w:type="spellEnd"/>
      <w:r w:rsidRPr="00616E88">
        <w:rPr>
          <w:sz w:val="24"/>
          <w:szCs w:val="24"/>
        </w:rPr>
        <w:t xml:space="preserve"> employs multiple unsupervised and semi-supervised ML algorithms, including Isolation Forest (</w:t>
      </w:r>
      <w:proofErr w:type="spellStart"/>
      <w:r w:rsidRPr="00616E88">
        <w:rPr>
          <w:sz w:val="24"/>
          <w:szCs w:val="24"/>
        </w:rPr>
        <w:t>iForest</w:t>
      </w:r>
      <w:proofErr w:type="spellEnd"/>
      <w:r w:rsidRPr="00616E88">
        <w:rPr>
          <w:sz w:val="24"/>
          <w:szCs w:val="24"/>
        </w:rPr>
        <w:t>), Autoencoders (AE), and One-Class SVM (OCSVM).</w:t>
      </w:r>
    </w:p>
    <w:tbl>
      <w:tblPr>
        <w:tblpPr w:leftFromText="180" w:rightFromText="180" w:vertAnchor="text" w:horzAnchor="margin" w:tblpXSpec="center" w:tblpY="489"/>
        <w:tblW w:w="0" w:type="auto"/>
        <w:tblCellSpacing w:w="15" w:type="dxa"/>
        <w:tblCellMar>
          <w:left w:w="0" w:type="dxa"/>
          <w:right w:w="0" w:type="dxa"/>
        </w:tblCellMar>
        <w:tblLook w:val="04A0" w:firstRow="1" w:lastRow="0" w:firstColumn="1" w:lastColumn="0" w:noHBand="0" w:noVBand="1"/>
      </w:tblPr>
      <w:tblGrid>
        <w:gridCol w:w="1822"/>
        <w:gridCol w:w="1477"/>
        <w:gridCol w:w="1416"/>
        <w:gridCol w:w="1363"/>
        <w:gridCol w:w="1390"/>
        <w:gridCol w:w="2488"/>
      </w:tblGrid>
      <w:tr w:rsidR="00AB3EE6" w:rsidRPr="007F29A2" w14:paraId="02346D0B" w14:textId="77777777" w:rsidTr="00AB3EE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45E82" w14:textId="77777777" w:rsidR="00AB3EE6" w:rsidRPr="007F29A2" w:rsidRDefault="00AB3EE6" w:rsidP="00AB3EE6">
            <w:pPr>
              <w:spacing w:line="360" w:lineRule="auto"/>
              <w:ind w:right="49"/>
              <w:jc w:val="center"/>
              <w:rPr>
                <w:sz w:val="24"/>
                <w:szCs w:val="24"/>
              </w:rPr>
            </w:pPr>
            <w:r w:rsidRPr="007F29A2">
              <w:rPr>
                <w:sz w:val="24"/>
                <w:szCs w:val="24"/>
              </w:rPr>
              <w:t>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A7AFD" w14:textId="77777777" w:rsidR="00AB3EE6" w:rsidRPr="007F29A2" w:rsidRDefault="00AB3EE6" w:rsidP="00AB3EE6">
            <w:pPr>
              <w:spacing w:line="360" w:lineRule="auto"/>
              <w:ind w:right="49"/>
              <w:jc w:val="both"/>
              <w:rPr>
                <w:sz w:val="24"/>
                <w:szCs w:val="24"/>
              </w:rPr>
            </w:pPr>
            <w:r w:rsidRPr="007F29A2">
              <w:rPr>
                <w:sz w:val="24"/>
                <w:szCs w:val="24"/>
              </w:rPr>
              <w:t>Detection Rate (Recall)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D2CFB" w14:textId="77777777" w:rsidR="00AB3EE6" w:rsidRPr="007F29A2" w:rsidRDefault="00AB3EE6" w:rsidP="00AB3EE6">
            <w:pPr>
              <w:spacing w:line="360" w:lineRule="auto"/>
              <w:ind w:right="49"/>
              <w:jc w:val="both"/>
              <w:rPr>
                <w:sz w:val="24"/>
                <w:szCs w:val="24"/>
              </w:rPr>
            </w:pPr>
            <w:r w:rsidRPr="007F29A2">
              <w:rPr>
                <w:sz w:val="24"/>
                <w:szCs w:val="24"/>
              </w:rPr>
              <w:t>False Positive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35067" w14:textId="77777777" w:rsidR="00AB3EE6" w:rsidRPr="007F29A2" w:rsidRDefault="00AB3EE6" w:rsidP="00AB3EE6">
            <w:pPr>
              <w:spacing w:line="360" w:lineRule="auto"/>
              <w:ind w:right="49"/>
              <w:jc w:val="both"/>
              <w:rPr>
                <w:sz w:val="24"/>
                <w:szCs w:val="24"/>
              </w:rPr>
            </w:pPr>
            <w:r w:rsidRPr="007F29A2">
              <w:rPr>
                <w:sz w:val="24"/>
                <w:szCs w:val="24"/>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07A9A" w14:textId="77777777" w:rsidR="00AB3EE6" w:rsidRPr="007F29A2" w:rsidRDefault="00AB3EE6" w:rsidP="00AB3EE6">
            <w:pPr>
              <w:spacing w:line="360" w:lineRule="auto"/>
              <w:ind w:right="49"/>
              <w:jc w:val="both"/>
              <w:rPr>
                <w:sz w:val="24"/>
                <w:szCs w:val="24"/>
              </w:rPr>
            </w:pPr>
            <w:r w:rsidRPr="007F29A2">
              <w:rPr>
                <w:sz w:val="24"/>
                <w:szCs w:val="24"/>
              </w:rPr>
              <w:t>F1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C3119" w14:textId="77777777" w:rsidR="00AB3EE6" w:rsidRPr="007F29A2" w:rsidRDefault="00AB3EE6" w:rsidP="00AB3EE6">
            <w:pPr>
              <w:spacing w:line="360" w:lineRule="auto"/>
              <w:ind w:right="49"/>
              <w:jc w:val="both"/>
              <w:rPr>
                <w:sz w:val="24"/>
                <w:szCs w:val="24"/>
              </w:rPr>
            </w:pPr>
            <w:r w:rsidRPr="007F29A2">
              <w:rPr>
                <w:sz w:val="24"/>
                <w:szCs w:val="24"/>
              </w:rPr>
              <w:t>Key Mechanism</w:t>
            </w:r>
          </w:p>
        </w:tc>
      </w:tr>
      <w:tr w:rsidR="00AB3EE6" w:rsidRPr="007F29A2" w14:paraId="4363CFBE" w14:textId="77777777" w:rsidTr="00AB3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7F41F" w14:textId="77777777" w:rsidR="00AB3EE6" w:rsidRPr="007F29A2" w:rsidRDefault="00AB3EE6" w:rsidP="00AB3EE6">
            <w:pPr>
              <w:spacing w:line="360" w:lineRule="auto"/>
              <w:ind w:right="49"/>
              <w:jc w:val="both"/>
              <w:rPr>
                <w:sz w:val="24"/>
                <w:szCs w:val="24"/>
              </w:rPr>
            </w:pPr>
            <w:r w:rsidRPr="007F29A2">
              <w:rPr>
                <w:sz w:val="24"/>
                <w:szCs w:val="24"/>
              </w:rPr>
              <w:t>Isolation Forest (</w:t>
            </w:r>
            <w:proofErr w:type="spellStart"/>
            <w:r w:rsidRPr="007F29A2">
              <w:rPr>
                <w:sz w:val="24"/>
                <w:szCs w:val="24"/>
              </w:rPr>
              <w:t>iForest</w:t>
            </w:r>
            <w:proofErr w:type="spellEnd"/>
            <w:r w:rsidRPr="007F29A2">
              <w:rPr>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D1AC9" w14:textId="77777777" w:rsidR="00AB3EE6" w:rsidRPr="007F29A2" w:rsidRDefault="00AB3EE6" w:rsidP="00AB3EE6">
            <w:pPr>
              <w:spacing w:line="360" w:lineRule="auto"/>
              <w:ind w:right="49"/>
              <w:jc w:val="both"/>
              <w:rPr>
                <w:sz w:val="24"/>
                <w:szCs w:val="24"/>
              </w:rPr>
            </w:pPr>
            <w:r w:rsidRPr="007F29A2">
              <w:rPr>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9737A" w14:textId="77777777" w:rsidR="00AB3EE6" w:rsidRPr="007F29A2" w:rsidRDefault="00AB3EE6" w:rsidP="00AB3EE6">
            <w:pPr>
              <w:spacing w:line="360" w:lineRule="auto"/>
              <w:ind w:right="49"/>
              <w:jc w:val="both"/>
              <w:rPr>
                <w:sz w:val="24"/>
                <w:szCs w:val="24"/>
              </w:rPr>
            </w:pPr>
            <w:r w:rsidRPr="007F29A2">
              <w:rPr>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FDCB8" w14:textId="77777777" w:rsidR="00AB3EE6" w:rsidRPr="007F29A2" w:rsidRDefault="00AB3EE6" w:rsidP="00AB3EE6">
            <w:pPr>
              <w:spacing w:line="360" w:lineRule="auto"/>
              <w:ind w:right="49"/>
              <w:jc w:val="both"/>
              <w:rPr>
                <w:sz w:val="24"/>
                <w:szCs w:val="24"/>
              </w:rPr>
            </w:pPr>
            <w:r w:rsidRPr="007F29A2">
              <w:rPr>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37109" w14:textId="77777777" w:rsidR="00AB3EE6" w:rsidRPr="007F29A2" w:rsidRDefault="00AB3EE6" w:rsidP="00AB3EE6">
            <w:pPr>
              <w:spacing w:line="360" w:lineRule="auto"/>
              <w:ind w:right="49"/>
              <w:jc w:val="both"/>
              <w:rPr>
                <w:sz w:val="24"/>
                <w:szCs w:val="24"/>
              </w:rPr>
            </w:pPr>
            <w:r w:rsidRPr="007F29A2">
              <w:rPr>
                <w:sz w:val="24"/>
                <w:szCs w:val="24"/>
              </w:rPr>
              <w:t>Medium-High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3938" w14:textId="77777777" w:rsidR="00AB3EE6" w:rsidRPr="007F29A2" w:rsidRDefault="00AB3EE6" w:rsidP="00AB3EE6">
            <w:pPr>
              <w:spacing w:line="360" w:lineRule="auto"/>
              <w:ind w:right="49"/>
              <w:jc w:val="both"/>
              <w:rPr>
                <w:sz w:val="24"/>
                <w:szCs w:val="24"/>
              </w:rPr>
            </w:pPr>
            <w:r w:rsidRPr="007F29A2">
              <w:rPr>
                <w:sz w:val="24"/>
                <w:szCs w:val="24"/>
              </w:rPr>
              <w:t>Tree-based, isolates anomalies by requiring fewer random splits to separate them from the rest of the data.</w:t>
            </w:r>
          </w:p>
        </w:tc>
      </w:tr>
      <w:tr w:rsidR="00AB3EE6" w:rsidRPr="007F29A2" w14:paraId="27B837A3" w14:textId="77777777" w:rsidTr="00AB3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580EA" w14:textId="77777777" w:rsidR="00AB3EE6" w:rsidRPr="007F29A2" w:rsidRDefault="00AB3EE6" w:rsidP="00AB3EE6">
            <w:pPr>
              <w:spacing w:line="360" w:lineRule="auto"/>
              <w:ind w:right="49"/>
              <w:jc w:val="both"/>
              <w:rPr>
                <w:sz w:val="24"/>
                <w:szCs w:val="24"/>
              </w:rPr>
            </w:pPr>
            <w:r w:rsidRPr="007F29A2">
              <w:rPr>
                <w:sz w:val="24"/>
                <w:szCs w:val="24"/>
              </w:rPr>
              <w:t>Autoencoder (AE) / LSTM-AE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F897F" w14:textId="77777777" w:rsidR="00AB3EE6" w:rsidRPr="007F29A2" w:rsidRDefault="00AB3EE6" w:rsidP="00AB3EE6">
            <w:pPr>
              <w:spacing w:line="360" w:lineRule="auto"/>
              <w:ind w:right="49"/>
              <w:jc w:val="both"/>
              <w:rPr>
                <w:sz w:val="24"/>
                <w:szCs w:val="24"/>
              </w:rPr>
            </w:pPr>
            <w:r w:rsidRPr="007F29A2">
              <w:rPr>
                <w:sz w:val="24"/>
                <w:szCs w:val="24"/>
              </w:rPr>
              <w:t>Medium-High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839C" w14:textId="77777777" w:rsidR="00AB3EE6" w:rsidRPr="007F29A2" w:rsidRDefault="00AB3EE6" w:rsidP="00AB3EE6">
            <w:pPr>
              <w:spacing w:line="360" w:lineRule="auto"/>
              <w:ind w:right="49"/>
              <w:jc w:val="both"/>
              <w:rPr>
                <w:sz w:val="24"/>
                <w:szCs w:val="24"/>
              </w:rPr>
            </w:pPr>
            <w:r w:rsidRPr="007F29A2">
              <w:rPr>
                <w:sz w:val="24"/>
                <w:szCs w:val="24"/>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D38A" w14:textId="77777777" w:rsidR="00AB3EE6" w:rsidRPr="007F29A2" w:rsidRDefault="00AB3EE6" w:rsidP="00AB3EE6">
            <w:pPr>
              <w:spacing w:line="360" w:lineRule="auto"/>
              <w:ind w:right="49"/>
              <w:jc w:val="both"/>
              <w:rPr>
                <w:sz w:val="24"/>
                <w:szCs w:val="24"/>
              </w:rPr>
            </w:pPr>
            <w:r w:rsidRPr="007F29A2">
              <w:rPr>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AFCC6" w14:textId="77777777" w:rsidR="00AB3EE6" w:rsidRPr="007F29A2" w:rsidRDefault="00AB3EE6" w:rsidP="00AB3EE6">
            <w:pPr>
              <w:spacing w:line="360" w:lineRule="auto"/>
              <w:ind w:right="49"/>
              <w:jc w:val="both"/>
              <w:rPr>
                <w:sz w:val="24"/>
                <w:szCs w:val="24"/>
              </w:rPr>
            </w:pPr>
            <w:r w:rsidRPr="007F29A2">
              <w:rPr>
                <w:sz w:val="24"/>
                <w:szCs w:val="24"/>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FEEC7" w14:textId="77777777" w:rsidR="00AB3EE6" w:rsidRPr="007F29A2" w:rsidRDefault="00AB3EE6" w:rsidP="00AB3EE6">
            <w:pPr>
              <w:spacing w:line="360" w:lineRule="auto"/>
              <w:ind w:right="49"/>
              <w:jc w:val="both"/>
              <w:rPr>
                <w:sz w:val="24"/>
                <w:szCs w:val="24"/>
              </w:rPr>
            </w:pPr>
            <w:r w:rsidRPr="007F29A2">
              <w:rPr>
                <w:sz w:val="24"/>
                <w:szCs w:val="24"/>
              </w:rPr>
              <w:t>Neural network-based, trained to reconstruct "normal" data. Anomalies have a high reconstruction error.</w:t>
            </w:r>
          </w:p>
        </w:tc>
      </w:tr>
      <w:tr w:rsidR="00AB3EE6" w:rsidRPr="007F29A2" w14:paraId="18265521" w14:textId="77777777" w:rsidTr="00AB3EE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B3EE8" w14:textId="77777777" w:rsidR="00AB3EE6" w:rsidRPr="007F29A2" w:rsidRDefault="00AB3EE6" w:rsidP="00AB3EE6">
            <w:pPr>
              <w:spacing w:line="360" w:lineRule="auto"/>
              <w:ind w:right="49"/>
              <w:jc w:val="both"/>
              <w:rPr>
                <w:sz w:val="24"/>
                <w:szCs w:val="24"/>
              </w:rPr>
            </w:pPr>
            <w:r w:rsidRPr="007F29A2">
              <w:rPr>
                <w:sz w:val="24"/>
                <w:szCs w:val="24"/>
              </w:rPr>
              <w:lastRenderedPageBreak/>
              <w:t>One-Class SVM (OCSVM)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92A31" w14:textId="77777777" w:rsidR="00AB3EE6" w:rsidRPr="007F29A2" w:rsidRDefault="00AB3EE6" w:rsidP="00AB3EE6">
            <w:pPr>
              <w:spacing w:line="360" w:lineRule="auto"/>
              <w:ind w:right="49"/>
              <w:jc w:val="both"/>
              <w:rPr>
                <w:sz w:val="24"/>
                <w:szCs w:val="24"/>
              </w:rPr>
            </w:pPr>
            <w:r w:rsidRPr="007F29A2">
              <w:rPr>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46075" w14:textId="77777777" w:rsidR="00AB3EE6" w:rsidRPr="007F29A2" w:rsidRDefault="00AB3EE6" w:rsidP="00AB3EE6">
            <w:pPr>
              <w:spacing w:line="360" w:lineRule="auto"/>
              <w:ind w:right="49"/>
              <w:jc w:val="both"/>
              <w:rPr>
                <w:sz w:val="24"/>
                <w:szCs w:val="24"/>
              </w:rPr>
            </w:pPr>
            <w:r w:rsidRPr="007F29A2">
              <w:rPr>
                <w:sz w:val="24"/>
                <w:szCs w:val="24"/>
              </w:rPr>
              <w:t>Medium-High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54D5C" w14:textId="77777777" w:rsidR="00AB3EE6" w:rsidRPr="007F29A2" w:rsidRDefault="00AB3EE6" w:rsidP="00AB3EE6">
            <w:pPr>
              <w:spacing w:line="360" w:lineRule="auto"/>
              <w:ind w:right="49"/>
              <w:jc w:val="both"/>
              <w:rPr>
                <w:sz w:val="24"/>
                <w:szCs w:val="24"/>
              </w:rPr>
            </w:pPr>
            <w:r w:rsidRPr="007F29A2">
              <w:rPr>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588A1" w14:textId="77777777" w:rsidR="00AB3EE6" w:rsidRPr="007F29A2" w:rsidRDefault="00AB3EE6" w:rsidP="00AB3EE6">
            <w:pPr>
              <w:spacing w:line="360" w:lineRule="auto"/>
              <w:ind w:right="49"/>
              <w:jc w:val="both"/>
              <w:rPr>
                <w:sz w:val="24"/>
                <w:szCs w:val="24"/>
              </w:rPr>
            </w:pPr>
            <w:r w:rsidRPr="007F29A2">
              <w:rPr>
                <w:sz w:val="24"/>
                <w:szCs w:val="24"/>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769E4" w14:textId="77777777" w:rsidR="00AB3EE6" w:rsidRPr="007F29A2" w:rsidRDefault="00AB3EE6" w:rsidP="00AB3EE6">
            <w:pPr>
              <w:spacing w:line="360" w:lineRule="auto"/>
              <w:ind w:right="49"/>
              <w:jc w:val="both"/>
              <w:rPr>
                <w:sz w:val="24"/>
                <w:szCs w:val="24"/>
              </w:rPr>
            </w:pPr>
            <w:r w:rsidRPr="007F29A2">
              <w:rPr>
                <w:sz w:val="24"/>
                <w:szCs w:val="24"/>
              </w:rPr>
              <w:t>Hyperplane-based, finds a boundary that encapsulates the majority of the "normal" data points, treating points outside as anomalies.</w:t>
            </w:r>
          </w:p>
        </w:tc>
      </w:tr>
    </w:tbl>
    <w:p w14:paraId="491308F0" w14:textId="234D40DD" w:rsidR="00E96F2A" w:rsidRDefault="00E96F2A" w:rsidP="00170259">
      <w:pPr>
        <w:spacing w:line="360" w:lineRule="auto"/>
        <w:ind w:right="49"/>
        <w:jc w:val="both"/>
        <w:rPr>
          <w:sz w:val="24"/>
          <w:szCs w:val="24"/>
        </w:rPr>
      </w:pPr>
    </w:p>
    <w:p w14:paraId="6EA20D87" w14:textId="77777777" w:rsidR="00616E88" w:rsidRPr="007F29A2" w:rsidRDefault="00616E88" w:rsidP="00170259">
      <w:pPr>
        <w:spacing w:line="360" w:lineRule="auto"/>
        <w:ind w:right="49"/>
        <w:jc w:val="both"/>
        <w:rPr>
          <w:sz w:val="24"/>
          <w:szCs w:val="24"/>
        </w:rPr>
      </w:pPr>
    </w:p>
    <w:p w14:paraId="360528BB" w14:textId="53DB2AB1" w:rsidR="00616E88" w:rsidRPr="00616E88" w:rsidRDefault="00616E88" w:rsidP="00616E88">
      <w:pPr>
        <w:spacing w:line="360" w:lineRule="auto"/>
        <w:ind w:right="49"/>
        <w:jc w:val="both"/>
        <w:rPr>
          <w:b/>
          <w:bCs/>
          <w:sz w:val="24"/>
          <w:szCs w:val="24"/>
        </w:rPr>
      </w:pPr>
      <w:r w:rsidRPr="00616E88">
        <w:rPr>
          <w:b/>
          <w:bCs/>
          <w:sz w:val="24"/>
          <w:szCs w:val="24"/>
        </w:rPr>
        <w:t>5.</w:t>
      </w:r>
      <w:r>
        <w:rPr>
          <w:b/>
          <w:bCs/>
          <w:sz w:val="24"/>
          <w:szCs w:val="24"/>
        </w:rPr>
        <w:t xml:space="preserve">3 </w:t>
      </w:r>
      <w:proofErr w:type="spellStart"/>
      <w:r>
        <w:rPr>
          <w:b/>
          <w:bCs/>
          <w:sz w:val="24"/>
          <w:szCs w:val="24"/>
        </w:rPr>
        <w:t>Visualisation</w:t>
      </w:r>
      <w:proofErr w:type="spellEnd"/>
      <w:r>
        <w:rPr>
          <w:b/>
          <w:bCs/>
          <w:sz w:val="24"/>
          <w:szCs w:val="24"/>
        </w:rPr>
        <w:t xml:space="preserve"> Dashboard Usability</w:t>
      </w:r>
    </w:p>
    <w:p w14:paraId="18360355" w14:textId="22276C52" w:rsidR="00616E88" w:rsidRDefault="00616E88" w:rsidP="00616E88">
      <w:pPr>
        <w:spacing w:line="360" w:lineRule="auto"/>
        <w:ind w:right="49"/>
        <w:jc w:val="both"/>
        <w:rPr>
          <w:sz w:val="24"/>
          <w:szCs w:val="24"/>
        </w:rPr>
      </w:pPr>
      <w:r w:rsidRPr="00616E88">
        <w:rPr>
          <w:sz w:val="24"/>
          <w:szCs w:val="24"/>
        </w:rPr>
        <w:tab/>
        <w:t xml:space="preserve">User testing of the </w:t>
      </w:r>
      <w:proofErr w:type="spellStart"/>
      <w:r w:rsidRPr="00616E88">
        <w:rPr>
          <w:sz w:val="24"/>
          <w:szCs w:val="24"/>
        </w:rPr>
        <w:t>GuardELNS</w:t>
      </w:r>
      <w:proofErr w:type="spellEnd"/>
      <w:r w:rsidRPr="00616E88">
        <w:rPr>
          <w:sz w:val="24"/>
          <w:szCs w:val="24"/>
        </w:rPr>
        <w:t xml:space="preserve"> visualization dashboards underscores their effectiveness in conveying real-time network and anomaly information. Interactive features such as network graphs, heatmaps, and risk stratification nodes enable security analysts—regardless of technical background—to quickly identify suspicious activities and prioritize investigations. The dashboards enhance situational awareness by translating complex data flows into intuitive visual summaries, reducing manual log scrutiny and accelerating decision-making.</w:t>
      </w:r>
    </w:p>
    <w:p w14:paraId="5B9B0838" w14:textId="77777777" w:rsidR="00616E88" w:rsidRDefault="00616E88" w:rsidP="00616E88">
      <w:pPr>
        <w:spacing w:line="360" w:lineRule="auto"/>
        <w:ind w:right="49"/>
        <w:jc w:val="both"/>
        <w:rPr>
          <w:sz w:val="24"/>
          <w:szCs w:val="24"/>
        </w:rPr>
      </w:pPr>
    </w:p>
    <w:p w14:paraId="756994F6" w14:textId="77777777" w:rsidR="00616E88" w:rsidRDefault="00616E88" w:rsidP="00616E88">
      <w:pPr>
        <w:spacing w:line="360" w:lineRule="auto"/>
        <w:ind w:right="49"/>
        <w:jc w:val="both"/>
        <w:rPr>
          <w:sz w:val="24"/>
          <w:szCs w:val="24"/>
        </w:rPr>
      </w:pPr>
    </w:p>
    <w:p w14:paraId="71678A61" w14:textId="641D326F" w:rsidR="00AB3EE6" w:rsidRDefault="00616E88" w:rsidP="00170259">
      <w:pPr>
        <w:spacing w:line="360" w:lineRule="auto"/>
        <w:ind w:right="49"/>
        <w:jc w:val="both"/>
        <w:rPr>
          <w:b/>
          <w:bCs/>
          <w:sz w:val="24"/>
          <w:szCs w:val="24"/>
        </w:rPr>
      </w:pPr>
      <w:r w:rsidRPr="00616E88">
        <w:rPr>
          <w:b/>
          <w:bCs/>
          <w:sz w:val="24"/>
          <w:szCs w:val="24"/>
        </w:rPr>
        <w:t>5.</w:t>
      </w:r>
      <w:r>
        <w:rPr>
          <w:b/>
          <w:bCs/>
          <w:sz w:val="24"/>
          <w:szCs w:val="24"/>
        </w:rPr>
        <w:t>4</w:t>
      </w:r>
      <w:r w:rsidRPr="00616E88">
        <w:rPr>
          <w:b/>
          <w:bCs/>
          <w:sz w:val="24"/>
          <w:szCs w:val="24"/>
        </w:rPr>
        <w:t xml:space="preserve"> </w:t>
      </w:r>
      <w:r>
        <w:rPr>
          <w:b/>
          <w:bCs/>
          <w:sz w:val="24"/>
          <w:szCs w:val="24"/>
        </w:rPr>
        <w:t>Comparative Analysis and Limitation</w:t>
      </w:r>
    </w:p>
    <w:p w14:paraId="602FB9FB" w14:textId="6E7881F5" w:rsidR="00232745" w:rsidRPr="00232745" w:rsidRDefault="00232745" w:rsidP="00232745">
      <w:pPr>
        <w:spacing w:line="360" w:lineRule="auto"/>
        <w:ind w:right="49" w:firstLine="720"/>
        <w:jc w:val="both"/>
        <w:rPr>
          <w:sz w:val="24"/>
          <w:szCs w:val="24"/>
        </w:rPr>
      </w:pPr>
      <w:r w:rsidRPr="00232745">
        <w:rPr>
          <w:sz w:val="24"/>
          <w:szCs w:val="24"/>
        </w:rPr>
        <w:t xml:space="preserve">While </w:t>
      </w:r>
      <w:proofErr w:type="spellStart"/>
      <w:r w:rsidRPr="00232745">
        <w:rPr>
          <w:sz w:val="24"/>
          <w:szCs w:val="24"/>
        </w:rPr>
        <w:t>GuardELNS</w:t>
      </w:r>
      <w:proofErr w:type="spellEnd"/>
      <w:r w:rsidRPr="00232745">
        <w:rPr>
          <w:sz w:val="24"/>
          <w:szCs w:val="24"/>
        </w:rPr>
        <w:t xml:space="preserve"> demonstrates significant improvements, challenges exist in encrypted traffic inspection where payload-level analysis is not possible. The system instead relies on metadata features like packet size and timing, which may sometimes limit detection granularity. Also, integration with legacy Security Operation Centers (SOC) and complex heterogeneous networks presents operational complexity requiring further refinement.</w:t>
      </w:r>
    </w:p>
    <w:p w14:paraId="6B0F68D6" w14:textId="77777777" w:rsidR="00C60E04" w:rsidRDefault="00C60E04" w:rsidP="00AF0DBC">
      <w:pPr>
        <w:spacing w:line="360" w:lineRule="auto"/>
        <w:ind w:right="49"/>
        <w:jc w:val="center"/>
        <w:rPr>
          <w:sz w:val="24"/>
          <w:szCs w:val="24"/>
        </w:rPr>
      </w:pPr>
    </w:p>
    <w:p w14:paraId="31C7505A" w14:textId="77777777" w:rsidR="00616E88" w:rsidRDefault="00616E88" w:rsidP="00AF0DBC">
      <w:pPr>
        <w:spacing w:line="360" w:lineRule="auto"/>
        <w:ind w:right="49"/>
        <w:jc w:val="center"/>
        <w:rPr>
          <w:sz w:val="24"/>
          <w:szCs w:val="24"/>
        </w:rPr>
      </w:pPr>
    </w:p>
    <w:p w14:paraId="46A5B738" w14:textId="77777777" w:rsidR="00616E88" w:rsidRDefault="00616E88" w:rsidP="00AF0DBC">
      <w:pPr>
        <w:spacing w:line="360" w:lineRule="auto"/>
        <w:ind w:right="49"/>
        <w:jc w:val="center"/>
        <w:rPr>
          <w:sz w:val="24"/>
          <w:szCs w:val="24"/>
        </w:rPr>
      </w:pPr>
    </w:p>
    <w:p w14:paraId="3AB34669" w14:textId="77777777" w:rsidR="00232745" w:rsidRPr="00232745" w:rsidRDefault="00232745" w:rsidP="00232745">
      <w:pPr>
        <w:spacing w:line="360" w:lineRule="auto"/>
        <w:ind w:right="49"/>
        <w:jc w:val="center"/>
        <w:rPr>
          <w:b/>
          <w:bCs/>
          <w:sz w:val="24"/>
          <w:szCs w:val="24"/>
        </w:rPr>
      </w:pPr>
      <w:r w:rsidRPr="00232745">
        <w:rPr>
          <w:b/>
          <w:bCs/>
          <w:sz w:val="24"/>
          <w:szCs w:val="24"/>
        </w:rPr>
        <w:t>Table 2 Alert Summary and False Positive Reduction</w:t>
      </w:r>
    </w:p>
    <w:p w14:paraId="72C10B89" w14:textId="06789591" w:rsidR="00616E88" w:rsidRPr="007F29A2" w:rsidRDefault="00616E88" w:rsidP="00AF0DBC">
      <w:pPr>
        <w:spacing w:line="360" w:lineRule="auto"/>
        <w:ind w:right="49"/>
        <w:jc w:val="center"/>
        <w:rPr>
          <w:sz w:val="24"/>
          <w:szCs w:val="24"/>
        </w:rPr>
      </w:pPr>
    </w:p>
    <w:p w14:paraId="6FCA761F" w14:textId="551787BB" w:rsidR="00C60E04" w:rsidRPr="00043C07" w:rsidRDefault="00C60E04" w:rsidP="00170259">
      <w:pPr>
        <w:spacing w:line="360" w:lineRule="auto"/>
        <w:ind w:right="49"/>
        <w:jc w:val="both"/>
        <w:rPr>
          <w:sz w:val="24"/>
          <w:szCs w:val="24"/>
        </w:rPr>
      </w:pPr>
    </w:p>
    <w:p w14:paraId="56BE6DB3" w14:textId="2171D36B" w:rsidR="00C60E04" w:rsidRPr="00043C07" w:rsidRDefault="00C60E04" w:rsidP="00170259">
      <w:pPr>
        <w:spacing w:line="360" w:lineRule="auto"/>
        <w:ind w:right="49"/>
        <w:jc w:val="both"/>
        <w:rPr>
          <w:sz w:val="24"/>
          <w:szCs w:val="24"/>
        </w:rPr>
      </w:pPr>
    </w:p>
    <w:tbl>
      <w:tblPr>
        <w:tblpPr w:leftFromText="180" w:rightFromText="180" w:vertAnchor="page" w:horzAnchor="margin" w:tblpY="2176"/>
        <w:tblW w:w="9607" w:type="dxa"/>
        <w:tblCellSpacing w:w="15" w:type="dxa"/>
        <w:tblCellMar>
          <w:left w:w="0" w:type="dxa"/>
          <w:right w:w="0" w:type="dxa"/>
        </w:tblCellMar>
        <w:tblLook w:val="04A0" w:firstRow="1" w:lastRow="0" w:firstColumn="1" w:lastColumn="0" w:noHBand="0" w:noVBand="1"/>
      </w:tblPr>
      <w:tblGrid>
        <w:gridCol w:w="2236"/>
        <w:gridCol w:w="2802"/>
        <w:gridCol w:w="4569"/>
      </w:tblGrid>
      <w:tr w:rsidR="00616E88" w:rsidRPr="007F29A2" w14:paraId="52815081" w14:textId="77777777" w:rsidTr="00616E88">
        <w:trPr>
          <w:trHeight w:val="27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0863F" w14:textId="77777777" w:rsidR="00616E88" w:rsidRPr="007F29A2" w:rsidRDefault="00616E88" w:rsidP="00616E88">
            <w:pPr>
              <w:spacing w:line="360" w:lineRule="auto"/>
              <w:ind w:right="49"/>
              <w:jc w:val="both"/>
              <w:rPr>
                <w:sz w:val="24"/>
                <w:szCs w:val="24"/>
              </w:rPr>
            </w:pPr>
            <w:r w:rsidRPr="007F29A2">
              <w:rPr>
                <w:sz w:val="24"/>
                <w:szCs w:val="24"/>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AF0CA" w14:textId="77777777" w:rsidR="00616E88" w:rsidRPr="007F29A2" w:rsidRDefault="00616E88" w:rsidP="00616E88">
            <w:pPr>
              <w:spacing w:line="360" w:lineRule="auto"/>
              <w:ind w:right="49"/>
              <w:jc w:val="both"/>
              <w:rPr>
                <w:sz w:val="24"/>
                <w:szCs w:val="24"/>
              </w:rPr>
            </w:pPr>
            <w:r w:rsidRPr="007F29A2">
              <w:rPr>
                <w:sz w:val="24"/>
                <w:szCs w:val="24"/>
              </w:rPr>
              <w:t>Before AI Confidence Scoring (Typical)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416F4" w14:textId="77777777" w:rsidR="00616E88" w:rsidRPr="007F29A2" w:rsidRDefault="00616E88" w:rsidP="00616E88">
            <w:pPr>
              <w:spacing w:line="360" w:lineRule="auto"/>
              <w:ind w:right="49"/>
              <w:jc w:val="both"/>
              <w:rPr>
                <w:sz w:val="24"/>
                <w:szCs w:val="24"/>
              </w:rPr>
            </w:pPr>
            <w:r w:rsidRPr="007F29A2">
              <w:rPr>
                <w:sz w:val="24"/>
                <w:szCs w:val="24"/>
              </w:rPr>
              <w:t>After Applying AI Confidence Scoring (Observed Results)</w:t>
            </w:r>
          </w:p>
        </w:tc>
      </w:tr>
      <w:tr w:rsidR="00616E88" w:rsidRPr="007F29A2" w14:paraId="121308F9" w14:textId="77777777" w:rsidTr="00616E88">
        <w:trPr>
          <w:trHeight w:val="2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A4020" w14:textId="77777777" w:rsidR="00616E88" w:rsidRPr="007F29A2" w:rsidRDefault="00616E88" w:rsidP="00616E88">
            <w:pPr>
              <w:spacing w:line="360" w:lineRule="auto"/>
              <w:ind w:right="49"/>
              <w:jc w:val="both"/>
              <w:rPr>
                <w:sz w:val="24"/>
                <w:szCs w:val="24"/>
              </w:rPr>
            </w:pPr>
            <w:r w:rsidRPr="007F29A2">
              <w:rPr>
                <w:sz w:val="24"/>
                <w:szCs w:val="24"/>
              </w:rPr>
              <w:t>Total Alerts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AEE9B" w14:textId="77777777" w:rsidR="00616E88" w:rsidRPr="007F29A2" w:rsidRDefault="00616E88" w:rsidP="00616E88">
            <w:pPr>
              <w:spacing w:line="360" w:lineRule="auto"/>
              <w:ind w:right="49"/>
              <w:jc w:val="both"/>
              <w:rPr>
                <w:sz w:val="24"/>
                <w:szCs w:val="24"/>
              </w:rPr>
            </w:pPr>
            <w:r w:rsidRPr="007F29A2">
              <w:rPr>
                <w:sz w:val="24"/>
                <w:szCs w:val="24"/>
              </w:rPr>
              <w:t>High (e.g., 15,000+ alerts per 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08821" w14:textId="6D48F509" w:rsidR="00616E88" w:rsidRPr="007F29A2" w:rsidRDefault="00616E88" w:rsidP="00616E88">
            <w:pPr>
              <w:spacing w:line="360" w:lineRule="auto"/>
              <w:ind w:right="49"/>
              <w:jc w:val="both"/>
              <w:rPr>
                <w:sz w:val="24"/>
                <w:szCs w:val="24"/>
              </w:rPr>
            </w:pPr>
            <w:r w:rsidRPr="007F29A2">
              <w:rPr>
                <w:sz w:val="24"/>
                <w:szCs w:val="24"/>
              </w:rPr>
              <w:t>Significantly Reduced (Focus on High-Confidence Alerts)</w:t>
            </w:r>
          </w:p>
        </w:tc>
      </w:tr>
      <w:tr w:rsidR="00616E88" w:rsidRPr="007F29A2" w14:paraId="4F6BB025" w14:textId="77777777" w:rsidTr="00616E88">
        <w:trPr>
          <w:trHeight w:val="28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BE7A9" w14:textId="77777777" w:rsidR="00616E88" w:rsidRPr="007F29A2" w:rsidRDefault="00616E88" w:rsidP="00616E88">
            <w:pPr>
              <w:spacing w:line="360" w:lineRule="auto"/>
              <w:ind w:right="49"/>
              <w:jc w:val="both"/>
              <w:rPr>
                <w:sz w:val="24"/>
                <w:szCs w:val="24"/>
              </w:rPr>
            </w:pPr>
            <w:r w:rsidRPr="007F29A2">
              <w:rPr>
                <w:sz w:val="24"/>
                <w:szCs w:val="24"/>
              </w:rPr>
              <w:t>False Positives (FP)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33FDF" w14:textId="77777777" w:rsidR="00616E88" w:rsidRPr="007F29A2" w:rsidRDefault="00616E88" w:rsidP="00616E88">
            <w:pPr>
              <w:spacing w:line="360" w:lineRule="auto"/>
              <w:ind w:right="49"/>
              <w:jc w:val="both"/>
              <w:rPr>
                <w:sz w:val="24"/>
                <w:szCs w:val="24"/>
              </w:rPr>
            </w:pPr>
            <w:r w:rsidRPr="007F29A2">
              <w:rPr>
                <w:sz w:val="24"/>
                <w:szCs w:val="24"/>
              </w:rPr>
              <w:t>High (Often $&gt;75\%$ of total alerts)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6230D" w14:textId="77777777" w:rsidR="00616E88" w:rsidRPr="007F29A2" w:rsidRDefault="00616E88" w:rsidP="00616E88">
            <w:pPr>
              <w:spacing w:line="360" w:lineRule="auto"/>
              <w:ind w:right="49"/>
              <w:jc w:val="both"/>
              <w:rPr>
                <w:sz w:val="24"/>
                <w:szCs w:val="24"/>
              </w:rPr>
            </w:pPr>
            <w:r w:rsidRPr="007F29A2">
              <w:rPr>
                <w:sz w:val="24"/>
                <w:szCs w:val="24"/>
              </w:rPr>
              <w:t>Drastically Lowered</w:t>
            </w:r>
          </w:p>
        </w:tc>
      </w:tr>
      <w:tr w:rsidR="00616E88" w:rsidRPr="007F29A2" w14:paraId="617C97F5" w14:textId="77777777" w:rsidTr="00616E88">
        <w:trPr>
          <w:trHeight w:val="2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1502F" w14:textId="77777777" w:rsidR="00616E88" w:rsidRPr="007F29A2" w:rsidRDefault="00616E88" w:rsidP="00616E88">
            <w:pPr>
              <w:spacing w:line="360" w:lineRule="auto"/>
              <w:ind w:right="49"/>
              <w:jc w:val="both"/>
              <w:rPr>
                <w:sz w:val="24"/>
                <w:szCs w:val="24"/>
              </w:rPr>
            </w:pPr>
            <w:r w:rsidRPr="007F29A2">
              <w:rPr>
                <w:sz w:val="24"/>
                <w:szCs w:val="24"/>
              </w:rPr>
              <w:t>Reduction in False Positives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E059F" w14:textId="77777777" w:rsidR="00616E88" w:rsidRPr="007F29A2" w:rsidRDefault="00616E88" w:rsidP="00616E88">
            <w:pPr>
              <w:spacing w:line="360" w:lineRule="auto"/>
              <w:ind w:right="49"/>
              <w:jc w:val="both"/>
              <w:rPr>
                <w:sz w:val="24"/>
                <w:szCs w:val="24"/>
              </w:rPr>
            </w:pPr>
            <w:r w:rsidRPr="007F29A2">
              <w:rPr>
                <w:sz w:val="24"/>
                <w:szCs w:val="24"/>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A89FE" w14:textId="77777777" w:rsidR="00616E88" w:rsidRPr="007F29A2" w:rsidRDefault="00616E88" w:rsidP="00616E88">
            <w:pPr>
              <w:spacing w:line="360" w:lineRule="auto"/>
              <w:ind w:right="49"/>
              <w:jc w:val="both"/>
              <w:rPr>
                <w:sz w:val="24"/>
                <w:szCs w:val="24"/>
              </w:rPr>
            </w:pPr>
            <w:r w:rsidRPr="007F29A2">
              <w:rPr>
                <w:sz w:val="24"/>
                <w:szCs w:val="24"/>
              </w:rPr>
              <w:t>Often $65\%$ to $92\%$ Reduction</w:t>
            </w:r>
          </w:p>
        </w:tc>
      </w:tr>
      <w:tr w:rsidR="00616E88" w:rsidRPr="007F29A2" w14:paraId="0B8FFB5C" w14:textId="77777777" w:rsidTr="00616E88">
        <w:trPr>
          <w:trHeight w:val="2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E852C" w14:textId="77777777" w:rsidR="00616E88" w:rsidRPr="007F29A2" w:rsidRDefault="00616E88" w:rsidP="00616E88">
            <w:pPr>
              <w:spacing w:line="360" w:lineRule="auto"/>
              <w:ind w:right="49"/>
              <w:jc w:val="both"/>
              <w:rPr>
                <w:sz w:val="24"/>
                <w:szCs w:val="24"/>
              </w:rPr>
            </w:pPr>
            <w:r w:rsidRPr="007F29A2">
              <w:rPr>
                <w:sz w:val="24"/>
                <w:szCs w:val="24"/>
              </w:rPr>
              <w:t>True Positives (TP)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7A36F" w14:textId="77777777" w:rsidR="00616E88" w:rsidRPr="007F29A2" w:rsidRDefault="00616E88" w:rsidP="00616E88">
            <w:pPr>
              <w:spacing w:line="360" w:lineRule="auto"/>
              <w:ind w:right="49"/>
              <w:jc w:val="both"/>
              <w:rPr>
                <w:sz w:val="24"/>
                <w:szCs w:val="24"/>
              </w:rPr>
            </w:pPr>
            <w:r w:rsidRPr="007F29A2">
              <w:rPr>
                <w:sz w:val="24"/>
                <w:szCs w:val="24"/>
              </w:rPr>
              <w:t>Present, but buried in the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58083" w14:textId="77777777" w:rsidR="00616E88" w:rsidRPr="007F29A2" w:rsidRDefault="00616E88" w:rsidP="00616E88">
            <w:pPr>
              <w:spacing w:line="360" w:lineRule="auto"/>
              <w:ind w:right="49"/>
              <w:jc w:val="both"/>
              <w:rPr>
                <w:sz w:val="24"/>
                <w:szCs w:val="24"/>
              </w:rPr>
            </w:pPr>
            <w:r w:rsidRPr="007F29A2">
              <w:rPr>
                <w:sz w:val="24"/>
                <w:szCs w:val="24"/>
              </w:rPr>
              <w:t>Maintained, Prioritized, and Identified 4.5x faster (Improved time-to-resolution)</w:t>
            </w:r>
          </w:p>
        </w:tc>
      </w:tr>
    </w:tbl>
    <w:p w14:paraId="631EB02B" w14:textId="6D021801" w:rsidR="00C60E04" w:rsidRPr="00043C07" w:rsidRDefault="00C60E04" w:rsidP="00170259">
      <w:pPr>
        <w:spacing w:line="360" w:lineRule="auto"/>
        <w:ind w:right="49"/>
        <w:jc w:val="both"/>
        <w:rPr>
          <w:sz w:val="24"/>
          <w:szCs w:val="24"/>
        </w:rPr>
      </w:pPr>
    </w:p>
    <w:p w14:paraId="1DA91D3C" w14:textId="1AA52A07" w:rsidR="00C60E04" w:rsidRPr="00043C07" w:rsidRDefault="00C60E04" w:rsidP="00170259">
      <w:pPr>
        <w:spacing w:line="360" w:lineRule="auto"/>
        <w:ind w:right="49"/>
        <w:jc w:val="both"/>
        <w:rPr>
          <w:sz w:val="24"/>
          <w:szCs w:val="24"/>
        </w:rPr>
      </w:pPr>
    </w:p>
    <w:p w14:paraId="69F2F927" w14:textId="31D0A3EC" w:rsidR="00AB3EE6" w:rsidRDefault="00AB3EE6" w:rsidP="00170259">
      <w:pPr>
        <w:spacing w:line="360" w:lineRule="auto"/>
        <w:ind w:right="49"/>
        <w:jc w:val="both"/>
        <w:rPr>
          <w:sz w:val="24"/>
          <w:szCs w:val="24"/>
        </w:rPr>
      </w:pPr>
    </w:p>
    <w:p w14:paraId="124E0D56" w14:textId="77777777" w:rsidR="00AB3EE6" w:rsidRPr="00043C07" w:rsidRDefault="00AB3EE6" w:rsidP="00170259">
      <w:pPr>
        <w:spacing w:line="360" w:lineRule="auto"/>
        <w:ind w:right="49"/>
        <w:jc w:val="both"/>
        <w:rPr>
          <w:sz w:val="24"/>
          <w:szCs w:val="24"/>
        </w:rPr>
      </w:pPr>
    </w:p>
    <w:p w14:paraId="12FFF545" w14:textId="6203A491" w:rsidR="00C60E04" w:rsidRPr="00043C07" w:rsidRDefault="00C60E04" w:rsidP="00170259">
      <w:pPr>
        <w:spacing w:line="360" w:lineRule="auto"/>
        <w:ind w:right="49"/>
        <w:jc w:val="both"/>
        <w:rPr>
          <w:sz w:val="24"/>
          <w:szCs w:val="24"/>
        </w:rPr>
      </w:pPr>
    </w:p>
    <w:p w14:paraId="0C953C82" w14:textId="286FA3D7" w:rsidR="00C60E04" w:rsidRPr="00043C07" w:rsidRDefault="00C60E04" w:rsidP="00170259">
      <w:pPr>
        <w:spacing w:line="360" w:lineRule="auto"/>
        <w:ind w:right="49"/>
        <w:jc w:val="both"/>
        <w:rPr>
          <w:sz w:val="24"/>
          <w:szCs w:val="24"/>
        </w:rPr>
      </w:pPr>
    </w:p>
    <w:p w14:paraId="7FF52991" w14:textId="3EB2E367" w:rsidR="00C60E04" w:rsidRPr="00043C07" w:rsidRDefault="00C60E04" w:rsidP="00170259">
      <w:pPr>
        <w:spacing w:line="360" w:lineRule="auto"/>
        <w:ind w:right="49"/>
        <w:jc w:val="both"/>
        <w:rPr>
          <w:sz w:val="24"/>
          <w:szCs w:val="24"/>
        </w:rPr>
      </w:pPr>
    </w:p>
    <w:p w14:paraId="2E7A71D8" w14:textId="27AE7D0C" w:rsidR="00C60E04" w:rsidRDefault="00C60E04" w:rsidP="00170259">
      <w:pPr>
        <w:spacing w:line="360" w:lineRule="auto"/>
        <w:ind w:right="49"/>
        <w:jc w:val="both"/>
        <w:rPr>
          <w:sz w:val="24"/>
          <w:szCs w:val="24"/>
        </w:rPr>
      </w:pPr>
    </w:p>
    <w:p w14:paraId="757E8AA3" w14:textId="3C8A2EB1" w:rsidR="00AB3EE6" w:rsidRDefault="00AB3EE6" w:rsidP="00170259">
      <w:pPr>
        <w:spacing w:line="360" w:lineRule="auto"/>
        <w:ind w:right="49"/>
        <w:jc w:val="both"/>
        <w:rPr>
          <w:sz w:val="24"/>
          <w:szCs w:val="24"/>
        </w:rPr>
      </w:pPr>
    </w:p>
    <w:p w14:paraId="2679408E" w14:textId="02F28FDE" w:rsidR="00AB3EE6" w:rsidRPr="00043C07" w:rsidRDefault="00AB3EE6" w:rsidP="00170259">
      <w:pPr>
        <w:spacing w:line="360" w:lineRule="auto"/>
        <w:ind w:right="49"/>
        <w:jc w:val="both"/>
        <w:rPr>
          <w:sz w:val="24"/>
          <w:szCs w:val="24"/>
        </w:rPr>
      </w:pPr>
    </w:p>
    <w:p w14:paraId="63A4F686" w14:textId="66E45D51" w:rsidR="00C60E04" w:rsidRPr="00043C07" w:rsidRDefault="00C60E04" w:rsidP="00170259">
      <w:pPr>
        <w:spacing w:line="360" w:lineRule="auto"/>
        <w:ind w:right="49"/>
        <w:jc w:val="both"/>
        <w:rPr>
          <w:sz w:val="24"/>
          <w:szCs w:val="24"/>
        </w:rPr>
      </w:pPr>
    </w:p>
    <w:p w14:paraId="6D26329A" w14:textId="7EBCF504" w:rsidR="00C60E04" w:rsidRPr="00043C07" w:rsidRDefault="00C60E04" w:rsidP="00170259">
      <w:pPr>
        <w:spacing w:line="360" w:lineRule="auto"/>
        <w:ind w:right="49"/>
        <w:jc w:val="both"/>
        <w:rPr>
          <w:sz w:val="24"/>
          <w:szCs w:val="24"/>
        </w:rPr>
      </w:pPr>
    </w:p>
    <w:p w14:paraId="03D3E329" w14:textId="08A1A412" w:rsidR="00C60E04" w:rsidRPr="00043C07" w:rsidRDefault="00C60E04" w:rsidP="00170259">
      <w:pPr>
        <w:spacing w:line="360" w:lineRule="auto"/>
        <w:ind w:right="49"/>
        <w:jc w:val="both"/>
        <w:rPr>
          <w:sz w:val="24"/>
          <w:szCs w:val="24"/>
        </w:rPr>
      </w:pPr>
    </w:p>
    <w:p w14:paraId="0C8163F6" w14:textId="05490C0D" w:rsidR="00C60E04" w:rsidRPr="00043C07" w:rsidRDefault="00C60E04" w:rsidP="00170259">
      <w:pPr>
        <w:spacing w:line="360" w:lineRule="auto"/>
        <w:ind w:right="49"/>
        <w:jc w:val="both"/>
        <w:rPr>
          <w:sz w:val="24"/>
          <w:szCs w:val="24"/>
        </w:rPr>
      </w:pPr>
    </w:p>
    <w:p w14:paraId="0A92CE49" w14:textId="1C149F72" w:rsidR="00C60E04" w:rsidRPr="00043C07" w:rsidRDefault="00C60E04" w:rsidP="00170259">
      <w:pPr>
        <w:spacing w:line="360" w:lineRule="auto"/>
        <w:ind w:right="49"/>
        <w:jc w:val="both"/>
        <w:rPr>
          <w:sz w:val="24"/>
          <w:szCs w:val="24"/>
        </w:rPr>
      </w:pPr>
    </w:p>
    <w:p w14:paraId="55AE44CF" w14:textId="7241216F" w:rsidR="00C60E04" w:rsidRDefault="00232745" w:rsidP="00170259">
      <w:pPr>
        <w:spacing w:line="360" w:lineRule="auto"/>
        <w:ind w:right="49"/>
        <w:jc w:val="both"/>
        <w:rPr>
          <w:sz w:val="24"/>
          <w:szCs w:val="24"/>
        </w:rPr>
      </w:pPr>
      <w:r w:rsidRPr="00043C07">
        <w:rPr>
          <w:noProof/>
          <w:sz w:val="24"/>
          <w:szCs w:val="24"/>
        </w:rPr>
        <w:drawing>
          <wp:anchor distT="0" distB="0" distL="114300" distR="114300" simplePos="0" relativeHeight="251684864" behindDoc="1" locked="0" layoutInCell="1" allowOverlap="1" wp14:anchorId="2DAA9CC3" wp14:editId="7C1E2811">
            <wp:simplePos x="0" y="0"/>
            <wp:positionH relativeFrom="page">
              <wp:posOffset>906145</wp:posOffset>
            </wp:positionH>
            <wp:positionV relativeFrom="page">
              <wp:posOffset>2288540</wp:posOffset>
            </wp:positionV>
            <wp:extent cx="5905500" cy="4429125"/>
            <wp:effectExtent l="38100" t="38100" r="38100" b="47625"/>
            <wp:wrapNone/>
            <wp:docPr id="1714792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2394" name="Picture 1714792394"/>
                    <pic:cNvPicPr/>
                  </pic:nvPicPr>
                  <pic:blipFill>
                    <a:blip r:embed="rId27">
                      <a:extLst>
                        <a:ext uri="{28A0092B-C50C-407E-A947-70E740481C1C}">
                          <a14:useLocalDpi xmlns:a14="http://schemas.microsoft.com/office/drawing/2010/main" val="0"/>
                        </a:ext>
                      </a:extLst>
                    </a:blip>
                    <a:stretch>
                      <a:fillRect/>
                    </a:stretch>
                  </pic:blipFill>
                  <pic:spPr>
                    <a:xfrm>
                      <a:off x="0" y="0"/>
                      <a:ext cx="5905500" cy="4429125"/>
                    </a:xfrm>
                    <a:prstGeom prst="rect">
                      <a:avLst/>
                    </a:prstGeom>
                    <a:ln w="38100" cap="sq">
                      <a:solidFill>
                        <a:srgbClr val="000000"/>
                      </a:solidFill>
                      <a:prstDash val="solid"/>
                      <a:miter lim="800000"/>
                    </a:ln>
                    <a:effectLst/>
                  </pic:spPr>
                </pic:pic>
              </a:graphicData>
            </a:graphic>
            <wp14:sizeRelH relativeFrom="margin">
              <wp14:pctWidth>0</wp14:pctWidth>
            </wp14:sizeRelH>
            <wp14:sizeRelV relativeFrom="margin">
              <wp14:pctHeight>0</wp14:pctHeight>
            </wp14:sizeRelV>
          </wp:anchor>
        </w:drawing>
      </w:r>
    </w:p>
    <w:p w14:paraId="1ACBFAFE" w14:textId="77777777" w:rsidR="00AF0DBC" w:rsidRDefault="00AF0DBC" w:rsidP="00170259">
      <w:pPr>
        <w:spacing w:line="360" w:lineRule="auto"/>
        <w:ind w:right="49"/>
        <w:jc w:val="both"/>
        <w:rPr>
          <w:sz w:val="24"/>
          <w:szCs w:val="24"/>
        </w:rPr>
      </w:pPr>
    </w:p>
    <w:p w14:paraId="307EB34E" w14:textId="5A9DC951" w:rsidR="00AF0DBC" w:rsidRDefault="00AF0DBC" w:rsidP="00170259">
      <w:pPr>
        <w:spacing w:line="360" w:lineRule="auto"/>
        <w:ind w:right="49"/>
        <w:jc w:val="both"/>
        <w:rPr>
          <w:sz w:val="24"/>
          <w:szCs w:val="24"/>
        </w:rPr>
      </w:pPr>
    </w:p>
    <w:p w14:paraId="4304128B" w14:textId="77777777" w:rsidR="00AF0DBC" w:rsidRDefault="00AF0DBC" w:rsidP="00170259">
      <w:pPr>
        <w:spacing w:line="360" w:lineRule="auto"/>
        <w:ind w:right="49"/>
        <w:jc w:val="both"/>
        <w:rPr>
          <w:sz w:val="24"/>
          <w:szCs w:val="24"/>
        </w:rPr>
      </w:pPr>
    </w:p>
    <w:p w14:paraId="054C99E8" w14:textId="77777777" w:rsidR="00AF0DBC" w:rsidRDefault="00AF0DBC" w:rsidP="00170259">
      <w:pPr>
        <w:spacing w:line="360" w:lineRule="auto"/>
        <w:ind w:right="49"/>
        <w:jc w:val="both"/>
        <w:rPr>
          <w:sz w:val="24"/>
          <w:szCs w:val="24"/>
        </w:rPr>
      </w:pPr>
    </w:p>
    <w:p w14:paraId="654D9316" w14:textId="77777777" w:rsidR="00AF0DBC" w:rsidRDefault="00AF0DBC" w:rsidP="00170259">
      <w:pPr>
        <w:spacing w:line="360" w:lineRule="auto"/>
        <w:ind w:right="49"/>
        <w:jc w:val="both"/>
        <w:rPr>
          <w:sz w:val="24"/>
          <w:szCs w:val="24"/>
        </w:rPr>
      </w:pPr>
    </w:p>
    <w:p w14:paraId="52C3AFDE" w14:textId="77777777" w:rsidR="00AF0DBC" w:rsidRDefault="00AF0DBC" w:rsidP="00170259">
      <w:pPr>
        <w:spacing w:line="360" w:lineRule="auto"/>
        <w:ind w:right="49"/>
        <w:jc w:val="both"/>
        <w:rPr>
          <w:sz w:val="24"/>
          <w:szCs w:val="24"/>
        </w:rPr>
      </w:pPr>
    </w:p>
    <w:p w14:paraId="5A428207" w14:textId="77777777" w:rsidR="00AF0DBC" w:rsidRDefault="00AF0DBC" w:rsidP="00170259">
      <w:pPr>
        <w:spacing w:line="360" w:lineRule="auto"/>
        <w:ind w:right="49"/>
        <w:jc w:val="both"/>
        <w:rPr>
          <w:sz w:val="24"/>
          <w:szCs w:val="24"/>
        </w:rPr>
      </w:pPr>
    </w:p>
    <w:p w14:paraId="7589A0C1" w14:textId="77777777" w:rsidR="00AF0DBC" w:rsidRDefault="00AF0DBC" w:rsidP="00170259">
      <w:pPr>
        <w:spacing w:line="360" w:lineRule="auto"/>
        <w:ind w:right="49"/>
        <w:jc w:val="both"/>
        <w:rPr>
          <w:sz w:val="24"/>
          <w:szCs w:val="24"/>
        </w:rPr>
      </w:pPr>
    </w:p>
    <w:p w14:paraId="7400AE66" w14:textId="77777777" w:rsidR="00AF0DBC" w:rsidRDefault="00AF0DBC" w:rsidP="00170259">
      <w:pPr>
        <w:spacing w:line="360" w:lineRule="auto"/>
        <w:ind w:right="49"/>
        <w:jc w:val="both"/>
        <w:rPr>
          <w:sz w:val="24"/>
          <w:szCs w:val="24"/>
        </w:rPr>
      </w:pPr>
    </w:p>
    <w:p w14:paraId="292E98F4" w14:textId="77777777" w:rsidR="00AF0DBC" w:rsidRDefault="00AF0DBC" w:rsidP="00170259">
      <w:pPr>
        <w:spacing w:line="360" w:lineRule="auto"/>
        <w:ind w:right="49"/>
        <w:jc w:val="both"/>
        <w:rPr>
          <w:sz w:val="24"/>
          <w:szCs w:val="24"/>
        </w:rPr>
      </w:pPr>
    </w:p>
    <w:p w14:paraId="0BEC7A81" w14:textId="77777777" w:rsidR="00232745" w:rsidRDefault="00232745" w:rsidP="00170259">
      <w:pPr>
        <w:spacing w:line="360" w:lineRule="auto"/>
        <w:ind w:right="49"/>
        <w:jc w:val="both"/>
        <w:rPr>
          <w:sz w:val="24"/>
          <w:szCs w:val="24"/>
        </w:rPr>
      </w:pPr>
    </w:p>
    <w:p w14:paraId="321A5137" w14:textId="77777777" w:rsidR="00232745" w:rsidRDefault="00232745" w:rsidP="00170259">
      <w:pPr>
        <w:spacing w:line="360" w:lineRule="auto"/>
        <w:ind w:right="49"/>
        <w:jc w:val="both"/>
        <w:rPr>
          <w:sz w:val="24"/>
          <w:szCs w:val="24"/>
        </w:rPr>
      </w:pPr>
    </w:p>
    <w:p w14:paraId="44DBF34D" w14:textId="77777777" w:rsidR="00232745" w:rsidRDefault="00232745" w:rsidP="00170259">
      <w:pPr>
        <w:spacing w:line="360" w:lineRule="auto"/>
        <w:ind w:right="49"/>
        <w:jc w:val="both"/>
        <w:rPr>
          <w:sz w:val="24"/>
          <w:szCs w:val="24"/>
        </w:rPr>
      </w:pPr>
    </w:p>
    <w:p w14:paraId="502C323F" w14:textId="77777777" w:rsidR="00232745" w:rsidRDefault="00232745" w:rsidP="00170259">
      <w:pPr>
        <w:spacing w:line="360" w:lineRule="auto"/>
        <w:ind w:right="49"/>
        <w:jc w:val="both"/>
        <w:rPr>
          <w:sz w:val="24"/>
          <w:szCs w:val="24"/>
        </w:rPr>
      </w:pPr>
    </w:p>
    <w:p w14:paraId="219603DC" w14:textId="77777777" w:rsidR="00232745" w:rsidRDefault="00232745" w:rsidP="00170259">
      <w:pPr>
        <w:spacing w:line="360" w:lineRule="auto"/>
        <w:ind w:right="49"/>
        <w:jc w:val="both"/>
        <w:rPr>
          <w:sz w:val="24"/>
          <w:szCs w:val="24"/>
        </w:rPr>
      </w:pPr>
    </w:p>
    <w:p w14:paraId="1ECF6C53" w14:textId="77777777" w:rsidR="00232745" w:rsidRDefault="00232745" w:rsidP="00170259">
      <w:pPr>
        <w:spacing w:line="360" w:lineRule="auto"/>
        <w:ind w:right="49"/>
        <w:jc w:val="both"/>
        <w:rPr>
          <w:sz w:val="24"/>
          <w:szCs w:val="24"/>
        </w:rPr>
      </w:pPr>
    </w:p>
    <w:p w14:paraId="26C21A03" w14:textId="77777777" w:rsidR="00AB3EE6" w:rsidRDefault="00AB3EE6" w:rsidP="00AF0DBC">
      <w:pPr>
        <w:spacing w:line="360" w:lineRule="auto"/>
        <w:ind w:right="49"/>
        <w:jc w:val="center"/>
        <w:rPr>
          <w:b/>
          <w:bCs/>
          <w:sz w:val="24"/>
          <w:szCs w:val="24"/>
        </w:rPr>
      </w:pPr>
    </w:p>
    <w:p w14:paraId="7076FD11" w14:textId="0CA9A661" w:rsidR="00C60E04" w:rsidRPr="00144B5B" w:rsidRDefault="00AF0DBC" w:rsidP="00AF0DBC">
      <w:pPr>
        <w:spacing w:line="360" w:lineRule="auto"/>
        <w:ind w:right="49"/>
        <w:jc w:val="center"/>
        <w:rPr>
          <w:b/>
          <w:bCs/>
          <w:sz w:val="24"/>
          <w:szCs w:val="24"/>
        </w:rPr>
      </w:pPr>
      <w:r w:rsidRPr="00144B5B">
        <w:rPr>
          <w:b/>
          <w:bCs/>
          <w:sz w:val="24"/>
          <w:szCs w:val="24"/>
        </w:rPr>
        <w:t>Fig</w:t>
      </w:r>
      <w:r w:rsidR="00144B5B" w:rsidRPr="00144B5B">
        <w:rPr>
          <w:b/>
          <w:bCs/>
          <w:sz w:val="24"/>
          <w:szCs w:val="24"/>
        </w:rPr>
        <w:t>5.</w:t>
      </w:r>
      <w:proofErr w:type="gramStart"/>
      <w:r w:rsidR="00144B5B" w:rsidRPr="00144B5B">
        <w:rPr>
          <w:b/>
          <w:bCs/>
          <w:sz w:val="24"/>
          <w:szCs w:val="24"/>
        </w:rPr>
        <w:t xml:space="preserve">1 </w:t>
      </w:r>
      <w:r w:rsidRPr="00144B5B">
        <w:rPr>
          <w:b/>
          <w:bCs/>
          <w:sz w:val="24"/>
          <w:szCs w:val="24"/>
        </w:rPr>
        <w:t xml:space="preserve"> </w:t>
      </w:r>
      <w:r w:rsidR="00C60E04" w:rsidRPr="00144B5B">
        <w:rPr>
          <w:b/>
          <w:bCs/>
          <w:sz w:val="24"/>
          <w:szCs w:val="24"/>
        </w:rPr>
        <w:t>Confusion</w:t>
      </w:r>
      <w:proofErr w:type="gramEnd"/>
      <w:r w:rsidR="00C60E04" w:rsidRPr="00144B5B">
        <w:rPr>
          <w:b/>
          <w:bCs/>
          <w:sz w:val="24"/>
          <w:szCs w:val="24"/>
        </w:rPr>
        <w:t xml:space="preserve"> Matrix for Anomaly Detection Model</w:t>
      </w:r>
    </w:p>
    <w:p w14:paraId="2879B381" w14:textId="77777777" w:rsidR="00C60E04" w:rsidRPr="007F29A2" w:rsidRDefault="00C60E04" w:rsidP="00170259">
      <w:pPr>
        <w:spacing w:line="360" w:lineRule="auto"/>
        <w:ind w:right="49"/>
        <w:jc w:val="both"/>
        <w:rPr>
          <w:sz w:val="24"/>
          <w:szCs w:val="24"/>
        </w:rPr>
      </w:pPr>
    </w:p>
    <w:p w14:paraId="6A69ABAC" w14:textId="77777777" w:rsidR="00C60E04" w:rsidRPr="007F29A2" w:rsidRDefault="00C60E04" w:rsidP="00170259">
      <w:pPr>
        <w:spacing w:line="360" w:lineRule="auto"/>
        <w:ind w:right="49"/>
        <w:jc w:val="both"/>
        <w:rPr>
          <w:sz w:val="24"/>
          <w:szCs w:val="24"/>
        </w:rPr>
      </w:pPr>
    </w:p>
    <w:p w14:paraId="5CEBD8B9" w14:textId="6A629DAC" w:rsidR="00C60E04" w:rsidRPr="007F29A2" w:rsidRDefault="00C60E04" w:rsidP="00170259">
      <w:pPr>
        <w:spacing w:line="360" w:lineRule="auto"/>
        <w:ind w:right="49"/>
        <w:jc w:val="both"/>
        <w:rPr>
          <w:sz w:val="24"/>
          <w:szCs w:val="24"/>
        </w:rPr>
      </w:pPr>
    </w:p>
    <w:p w14:paraId="3C53853C" w14:textId="77777777" w:rsidR="00C60E04" w:rsidRPr="007F29A2" w:rsidRDefault="00C60E04" w:rsidP="00170259">
      <w:pPr>
        <w:spacing w:line="360" w:lineRule="auto"/>
        <w:ind w:right="49"/>
        <w:jc w:val="both"/>
        <w:rPr>
          <w:sz w:val="24"/>
          <w:szCs w:val="24"/>
        </w:rPr>
      </w:pPr>
    </w:p>
    <w:p w14:paraId="730A7824" w14:textId="77777777" w:rsidR="00C60E04" w:rsidRPr="007F29A2" w:rsidRDefault="00C60E04" w:rsidP="00170259">
      <w:pPr>
        <w:spacing w:line="360" w:lineRule="auto"/>
        <w:ind w:right="49"/>
        <w:jc w:val="both"/>
        <w:rPr>
          <w:sz w:val="24"/>
          <w:szCs w:val="24"/>
        </w:rPr>
      </w:pPr>
    </w:p>
    <w:p w14:paraId="401915F9" w14:textId="77777777" w:rsidR="00C60E04" w:rsidRPr="007F29A2" w:rsidRDefault="00C60E04" w:rsidP="00170259">
      <w:pPr>
        <w:spacing w:line="360" w:lineRule="auto"/>
        <w:ind w:right="49"/>
        <w:jc w:val="both"/>
        <w:rPr>
          <w:sz w:val="24"/>
          <w:szCs w:val="24"/>
        </w:rPr>
      </w:pPr>
    </w:p>
    <w:p w14:paraId="73C55D00" w14:textId="77777777" w:rsidR="00C60E04" w:rsidRPr="007F29A2" w:rsidRDefault="00C60E04" w:rsidP="00170259">
      <w:pPr>
        <w:spacing w:line="360" w:lineRule="auto"/>
        <w:ind w:right="49"/>
        <w:jc w:val="both"/>
        <w:rPr>
          <w:sz w:val="24"/>
          <w:szCs w:val="24"/>
        </w:rPr>
      </w:pPr>
    </w:p>
    <w:p w14:paraId="084A05DA" w14:textId="77777777" w:rsidR="00AF0DBC" w:rsidRPr="007F29A2" w:rsidRDefault="00AF0DBC" w:rsidP="00170259">
      <w:pPr>
        <w:spacing w:line="360" w:lineRule="auto"/>
        <w:ind w:right="49"/>
        <w:jc w:val="both"/>
        <w:rPr>
          <w:sz w:val="24"/>
          <w:szCs w:val="24"/>
        </w:rPr>
      </w:pPr>
    </w:p>
    <w:p w14:paraId="2A8C9193" w14:textId="6DFF0DAD" w:rsidR="00C60E04" w:rsidRPr="00AF0DBC" w:rsidRDefault="00AF0DBC" w:rsidP="00C549F0">
      <w:pPr>
        <w:pStyle w:val="Heading1"/>
      </w:pPr>
      <w:bookmarkStart w:id="26" w:name="_Toc212842332"/>
      <w:r w:rsidRPr="00AF0DBC">
        <w:lastRenderedPageBreak/>
        <w:t xml:space="preserve">Chapter 6: </w:t>
      </w:r>
      <w:r w:rsidR="00C60E04" w:rsidRPr="00AF0DBC">
        <w:t>Conclusion and Future Scope</w:t>
      </w:r>
      <w:bookmarkEnd w:id="26"/>
    </w:p>
    <w:p w14:paraId="1B7CB535" w14:textId="059AD9EE" w:rsidR="00C60E04" w:rsidRPr="00C549F0" w:rsidRDefault="00AF0DBC" w:rsidP="00C549F0">
      <w:pPr>
        <w:pStyle w:val="Heading2"/>
        <w:rPr>
          <w:i w:val="0"/>
          <w:iCs w:val="0"/>
        </w:rPr>
      </w:pPr>
      <w:bookmarkStart w:id="27" w:name="_Toc212842333"/>
      <w:r w:rsidRPr="00C549F0">
        <w:rPr>
          <w:i w:val="0"/>
          <w:iCs w:val="0"/>
        </w:rPr>
        <w:t xml:space="preserve">6.1 </w:t>
      </w:r>
      <w:r w:rsidR="00C60E04" w:rsidRPr="00C549F0">
        <w:rPr>
          <w:i w:val="0"/>
          <w:iCs w:val="0"/>
        </w:rPr>
        <w:t>Conclusion</w:t>
      </w:r>
      <w:bookmarkEnd w:id="27"/>
    </w:p>
    <w:p w14:paraId="49993004" w14:textId="77777777" w:rsidR="00AF0DBC" w:rsidRDefault="00C60E04" w:rsidP="00AF0DBC">
      <w:pPr>
        <w:spacing w:line="360" w:lineRule="auto"/>
        <w:ind w:right="49" w:firstLine="720"/>
        <w:jc w:val="both"/>
        <w:rPr>
          <w:sz w:val="24"/>
          <w:szCs w:val="24"/>
        </w:rPr>
      </w:pPr>
      <w:r w:rsidRPr="007F29A2">
        <w:rPr>
          <w:sz w:val="24"/>
          <w:szCs w:val="24"/>
        </w:rPr>
        <w:t xml:space="preserve">The developed </w:t>
      </w:r>
      <w:proofErr w:type="spellStart"/>
      <w:r w:rsidRPr="007F29A2">
        <w:rPr>
          <w:sz w:val="24"/>
          <w:szCs w:val="24"/>
        </w:rPr>
        <w:t>GuardELNS</w:t>
      </w:r>
      <w:proofErr w:type="spellEnd"/>
      <w:r w:rsidRPr="007F29A2">
        <w:rPr>
          <w:sz w:val="24"/>
          <w:szCs w:val="24"/>
        </w:rPr>
        <w:t xml:space="preserve"> framework represents a significant advancement in enterprise cybersecurity by integrating AI, machine learning, and visualization techniques into a unified, adaptive security system. Through the implementation of real-time network monitoring, unsupervised anomaly detection models, IoT traffic simulation, and interactive dashboards, the system effectively addresses the limitations of traditional security solutions like signature-based IDS and rule-based firewalls. </w:t>
      </w:r>
    </w:p>
    <w:p w14:paraId="1D9B9EC0" w14:textId="77777777" w:rsidR="00AF0DBC" w:rsidRDefault="00AF0DBC" w:rsidP="00AF0DBC">
      <w:pPr>
        <w:spacing w:line="360" w:lineRule="auto"/>
        <w:ind w:right="49"/>
        <w:jc w:val="both"/>
        <w:rPr>
          <w:sz w:val="24"/>
          <w:szCs w:val="24"/>
        </w:rPr>
      </w:pPr>
    </w:p>
    <w:p w14:paraId="1A40632F" w14:textId="14D3D4E9" w:rsidR="00C60E04" w:rsidRDefault="00C60E04" w:rsidP="00AF0DBC">
      <w:pPr>
        <w:spacing w:line="360" w:lineRule="auto"/>
        <w:ind w:right="49"/>
        <w:jc w:val="both"/>
        <w:rPr>
          <w:sz w:val="24"/>
          <w:szCs w:val="24"/>
        </w:rPr>
      </w:pPr>
      <w:r w:rsidRPr="007F29A2">
        <w:rPr>
          <w:sz w:val="24"/>
          <w:szCs w:val="24"/>
        </w:rPr>
        <w:t>Evaluation results demonstrate high detection accuracy (up to 99%), low false positive rates, and rapid response times, proving the system's capability to identify both known and unknown threats, including zero-day exploits.</w:t>
      </w:r>
    </w:p>
    <w:p w14:paraId="29781D23" w14:textId="77777777" w:rsidR="00AF0DBC" w:rsidRPr="007F29A2" w:rsidRDefault="00AF0DBC" w:rsidP="00AF0DBC">
      <w:pPr>
        <w:spacing w:line="360" w:lineRule="auto"/>
        <w:ind w:right="49"/>
        <w:jc w:val="both"/>
        <w:rPr>
          <w:sz w:val="24"/>
          <w:szCs w:val="24"/>
        </w:rPr>
      </w:pPr>
    </w:p>
    <w:p w14:paraId="34EA0BEB" w14:textId="182C5E61" w:rsidR="00C60E04" w:rsidRPr="00043C07" w:rsidRDefault="00C60E04" w:rsidP="00170259">
      <w:pPr>
        <w:spacing w:line="360" w:lineRule="auto"/>
        <w:ind w:right="49"/>
        <w:jc w:val="both"/>
        <w:rPr>
          <w:sz w:val="24"/>
          <w:szCs w:val="24"/>
        </w:rPr>
      </w:pPr>
      <w:r w:rsidRPr="007F29A2">
        <w:rPr>
          <w:sz w:val="24"/>
          <w:szCs w:val="24"/>
        </w:rPr>
        <w:t xml:space="preserve">The system's modular and scalable architecture ensures that it can be deployed across various network environments—from small IoT setups to large enterprise and cloud networks. Additionally, the explainability component enhances analyst trust and decision-making efficiency. Overall, </w:t>
      </w:r>
      <w:proofErr w:type="spellStart"/>
      <w:r w:rsidRPr="007F29A2">
        <w:rPr>
          <w:sz w:val="24"/>
          <w:szCs w:val="24"/>
        </w:rPr>
        <w:t>GuardELNS</w:t>
      </w:r>
      <w:proofErr w:type="spellEnd"/>
      <w:r w:rsidRPr="007F29A2">
        <w:rPr>
          <w:sz w:val="24"/>
          <w:szCs w:val="24"/>
        </w:rPr>
        <w:t xml:space="preserve"> not only functions as a high-precision detection tool but also as a comprehensive decision-support platform that enhances situational awareness and proactive threat management.</w:t>
      </w:r>
    </w:p>
    <w:p w14:paraId="1328F36A" w14:textId="4F34542F" w:rsidR="00C60E04" w:rsidRPr="00C549F0" w:rsidRDefault="00AF0DBC" w:rsidP="00C549F0">
      <w:pPr>
        <w:pStyle w:val="Heading2"/>
        <w:rPr>
          <w:i w:val="0"/>
          <w:iCs w:val="0"/>
        </w:rPr>
      </w:pPr>
      <w:bookmarkStart w:id="28" w:name="_Toc212842334"/>
      <w:r w:rsidRPr="00C549F0">
        <w:rPr>
          <w:i w:val="0"/>
          <w:iCs w:val="0"/>
        </w:rPr>
        <w:t xml:space="preserve">6.2 </w:t>
      </w:r>
      <w:r w:rsidR="00C60E04" w:rsidRPr="00C549F0">
        <w:rPr>
          <w:i w:val="0"/>
          <w:iCs w:val="0"/>
        </w:rPr>
        <w:t>Future Scope</w:t>
      </w:r>
      <w:bookmarkEnd w:id="28"/>
    </w:p>
    <w:p w14:paraId="250EEF31" w14:textId="77777777" w:rsidR="00C60E04" w:rsidRPr="007F29A2" w:rsidRDefault="00C60E04" w:rsidP="00170259">
      <w:pPr>
        <w:spacing w:line="360" w:lineRule="auto"/>
        <w:ind w:right="49"/>
        <w:jc w:val="both"/>
        <w:rPr>
          <w:sz w:val="24"/>
          <w:szCs w:val="24"/>
        </w:rPr>
      </w:pPr>
      <w:r w:rsidRPr="007F29A2">
        <w:rPr>
          <w:sz w:val="24"/>
          <w:szCs w:val="24"/>
        </w:rPr>
        <w:t>Future research and development can focus on several key directions:</w:t>
      </w:r>
    </w:p>
    <w:p w14:paraId="48FB01CB"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Enhanced Deep Learning Models: Incorporate advanced deep learning architectures such as Graph Neural Networks (GNNs) and Transformers to improve detection robustness and accuracy further, especially in complex network topologies.</w:t>
      </w:r>
    </w:p>
    <w:p w14:paraId="60809E2A"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 xml:space="preserve">Automated Response Mechanisms: Extend </w:t>
      </w:r>
      <w:proofErr w:type="spellStart"/>
      <w:r w:rsidRPr="007F29A2">
        <w:rPr>
          <w:sz w:val="24"/>
          <w:szCs w:val="24"/>
        </w:rPr>
        <w:t>GuardELNS</w:t>
      </w:r>
      <w:proofErr w:type="spellEnd"/>
      <w:r w:rsidRPr="007F29A2">
        <w:rPr>
          <w:sz w:val="24"/>
          <w:szCs w:val="24"/>
        </w:rPr>
        <w:t xml:space="preserve"> to include automated response capabilities, such as dynamic firewall rule adjustments, quarantining suspicious devices, and executing predefined mitigation strategies.</w:t>
      </w:r>
    </w:p>
    <w:p w14:paraId="41408DCB"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Integration with Threat Intelligence Feeds: Enable seamless integration with diverse real-time threat intelligence sources to enrich detection context and support predictive analytics.</w:t>
      </w:r>
    </w:p>
    <w:p w14:paraId="648C8B19"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Comprehensive IoT Security: Develop more sophisticated IoT-specific threat models and simulation environments to address the evolving vulnerabilities in smart devices and sensor networks.</w:t>
      </w:r>
    </w:p>
    <w:p w14:paraId="7EC11C90"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lastRenderedPageBreak/>
        <w:t>Enhanced Explainability and User Interface: Advance explainability features using Explainable AI (XAI) techniques and improve user interaction for better usability and trust.</w:t>
      </w:r>
    </w:p>
    <w:p w14:paraId="5171C263"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Deployment in Distributed Environments: Explore deployment strategies across distributed and federated networks to ensure security consistency in multi-cloud and hybrid infrastructures.</w:t>
      </w:r>
    </w:p>
    <w:p w14:paraId="143B3665" w14:textId="77777777" w:rsidR="00C60E04" w:rsidRPr="007F29A2" w:rsidRDefault="00C60E04" w:rsidP="00170259">
      <w:pPr>
        <w:numPr>
          <w:ilvl w:val="0"/>
          <w:numId w:val="25"/>
        </w:numPr>
        <w:spacing w:line="360" w:lineRule="auto"/>
        <w:ind w:left="0" w:right="49" w:firstLine="0"/>
        <w:jc w:val="both"/>
        <w:rPr>
          <w:sz w:val="24"/>
          <w:szCs w:val="24"/>
        </w:rPr>
      </w:pPr>
      <w:r w:rsidRPr="007F29A2">
        <w:rPr>
          <w:sz w:val="24"/>
          <w:szCs w:val="24"/>
        </w:rPr>
        <w:t>Continuous Learning and Feedback: Implement continuous learning systems that adapt to emerging threats through feedback from security analysts and incident post-mortems.</w:t>
      </w:r>
    </w:p>
    <w:p w14:paraId="3EA27FC8" w14:textId="77777777" w:rsidR="00C60E04" w:rsidRPr="007F29A2" w:rsidRDefault="00C60E04" w:rsidP="00170259">
      <w:pPr>
        <w:spacing w:line="360" w:lineRule="auto"/>
        <w:ind w:right="49"/>
        <w:jc w:val="both"/>
        <w:rPr>
          <w:sz w:val="24"/>
          <w:szCs w:val="24"/>
        </w:rPr>
      </w:pPr>
      <w:r w:rsidRPr="007F29A2">
        <w:rPr>
          <w:sz w:val="24"/>
          <w:szCs w:val="24"/>
        </w:rPr>
        <w:t xml:space="preserve">This ongoing development will ensure </w:t>
      </w:r>
      <w:proofErr w:type="spellStart"/>
      <w:r w:rsidRPr="007F29A2">
        <w:rPr>
          <w:sz w:val="24"/>
          <w:szCs w:val="24"/>
        </w:rPr>
        <w:t>GuardELNS</w:t>
      </w:r>
      <w:proofErr w:type="spellEnd"/>
      <w:r w:rsidRPr="007F29A2">
        <w:rPr>
          <w:sz w:val="24"/>
          <w:szCs w:val="24"/>
        </w:rPr>
        <w:t xml:space="preserve"> remains at the forefront of enterprise cybersecurity solutions, capable of countering increasingly sophisticated cyber threats.</w:t>
      </w:r>
    </w:p>
    <w:p w14:paraId="5BF2DA56" w14:textId="77777777" w:rsidR="00C60E04" w:rsidRPr="00043C07" w:rsidRDefault="00C60E04" w:rsidP="00170259">
      <w:pPr>
        <w:spacing w:line="360" w:lineRule="auto"/>
        <w:ind w:right="49"/>
        <w:jc w:val="both"/>
        <w:rPr>
          <w:sz w:val="24"/>
          <w:szCs w:val="24"/>
        </w:rPr>
      </w:pPr>
    </w:p>
    <w:p w14:paraId="16E41098" w14:textId="77777777" w:rsidR="00C60E04" w:rsidRPr="00043C07" w:rsidRDefault="00C60E04" w:rsidP="00170259">
      <w:pPr>
        <w:spacing w:line="360" w:lineRule="auto"/>
        <w:ind w:right="49"/>
        <w:jc w:val="both"/>
        <w:rPr>
          <w:sz w:val="24"/>
          <w:szCs w:val="24"/>
        </w:rPr>
      </w:pPr>
    </w:p>
    <w:p w14:paraId="03ED8181" w14:textId="77777777" w:rsidR="00C60E04" w:rsidRPr="00043C07" w:rsidRDefault="00C60E04" w:rsidP="00170259">
      <w:pPr>
        <w:spacing w:line="360" w:lineRule="auto"/>
        <w:ind w:right="49"/>
        <w:jc w:val="both"/>
        <w:rPr>
          <w:sz w:val="24"/>
          <w:szCs w:val="24"/>
        </w:rPr>
      </w:pPr>
    </w:p>
    <w:p w14:paraId="6361EF40" w14:textId="77777777" w:rsidR="00C60E04" w:rsidRPr="00043C07" w:rsidRDefault="00C60E04" w:rsidP="00170259">
      <w:pPr>
        <w:spacing w:line="360" w:lineRule="auto"/>
        <w:ind w:right="49"/>
        <w:jc w:val="both"/>
        <w:rPr>
          <w:sz w:val="24"/>
          <w:szCs w:val="24"/>
        </w:rPr>
      </w:pPr>
    </w:p>
    <w:p w14:paraId="6FF879A2" w14:textId="77777777" w:rsidR="00C60E04" w:rsidRPr="00043C07" w:rsidRDefault="00C60E04" w:rsidP="00170259">
      <w:pPr>
        <w:spacing w:line="360" w:lineRule="auto"/>
        <w:ind w:right="49"/>
        <w:jc w:val="both"/>
        <w:rPr>
          <w:sz w:val="24"/>
          <w:szCs w:val="24"/>
        </w:rPr>
      </w:pPr>
    </w:p>
    <w:p w14:paraId="211727B4" w14:textId="77777777" w:rsidR="00C60E04" w:rsidRPr="00043C07" w:rsidRDefault="00C60E04" w:rsidP="00170259">
      <w:pPr>
        <w:spacing w:line="360" w:lineRule="auto"/>
        <w:ind w:right="49"/>
        <w:jc w:val="both"/>
        <w:rPr>
          <w:sz w:val="24"/>
          <w:szCs w:val="24"/>
        </w:rPr>
      </w:pPr>
    </w:p>
    <w:p w14:paraId="08714D51" w14:textId="77777777" w:rsidR="00C60E04" w:rsidRPr="00043C07" w:rsidRDefault="00C60E04" w:rsidP="00170259">
      <w:pPr>
        <w:spacing w:line="360" w:lineRule="auto"/>
        <w:ind w:right="49"/>
        <w:jc w:val="both"/>
        <w:rPr>
          <w:sz w:val="24"/>
          <w:szCs w:val="24"/>
        </w:rPr>
      </w:pPr>
    </w:p>
    <w:p w14:paraId="5AD09938" w14:textId="77777777" w:rsidR="00C60E04" w:rsidRPr="00043C07" w:rsidRDefault="00C60E04" w:rsidP="00170259">
      <w:pPr>
        <w:spacing w:line="360" w:lineRule="auto"/>
        <w:ind w:right="49"/>
        <w:jc w:val="both"/>
        <w:rPr>
          <w:sz w:val="24"/>
          <w:szCs w:val="24"/>
        </w:rPr>
      </w:pPr>
    </w:p>
    <w:p w14:paraId="1345CF80" w14:textId="77777777" w:rsidR="00C60E04" w:rsidRPr="00043C07" w:rsidRDefault="00C60E04" w:rsidP="00170259">
      <w:pPr>
        <w:spacing w:line="360" w:lineRule="auto"/>
        <w:ind w:right="49"/>
        <w:jc w:val="both"/>
        <w:rPr>
          <w:sz w:val="24"/>
          <w:szCs w:val="24"/>
        </w:rPr>
      </w:pPr>
    </w:p>
    <w:p w14:paraId="5133A56F" w14:textId="77777777" w:rsidR="00C60E04" w:rsidRPr="00043C07" w:rsidRDefault="00C60E04" w:rsidP="00170259">
      <w:pPr>
        <w:spacing w:line="360" w:lineRule="auto"/>
        <w:ind w:right="49"/>
        <w:jc w:val="both"/>
        <w:rPr>
          <w:sz w:val="24"/>
          <w:szCs w:val="24"/>
        </w:rPr>
      </w:pPr>
    </w:p>
    <w:p w14:paraId="55B391B8" w14:textId="77777777" w:rsidR="00C60E04" w:rsidRPr="00043C07" w:rsidRDefault="00C60E04" w:rsidP="00170259">
      <w:pPr>
        <w:spacing w:line="360" w:lineRule="auto"/>
        <w:ind w:right="49"/>
        <w:jc w:val="both"/>
        <w:rPr>
          <w:sz w:val="24"/>
          <w:szCs w:val="24"/>
        </w:rPr>
      </w:pPr>
    </w:p>
    <w:p w14:paraId="0363E633" w14:textId="77777777" w:rsidR="00C60E04" w:rsidRPr="00043C07" w:rsidRDefault="00C60E04" w:rsidP="00170259">
      <w:pPr>
        <w:spacing w:line="360" w:lineRule="auto"/>
        <w:ind w:right="49"/>
        <w:jc w:val="both"/>
        <w:rPr>
          <w:sz w:val="24"/>
          <w:szCs w:val="24"/>
        </w:rPr>
      </w:pPr>
    </w:p>
    <w:p w14:paraId="7A570AB0" w14:textId="77777777" w:rsidR="00C60E04" w:rsidRPr="00043C07" w:rsidRDefault="00C60E04" w:rsidP="00170259">
      <w:pPr>
        <w:spacing w:line="360" w:lineRule="auto"/>
        <w:ind w:right="49"/>
        <w:jc w:val="both"/>
        <w:rPr>
          <w:sz w:val="24"/>
          <w:szCs w:val="24"/>
        </w:rPr>
      </w:pPr>
    </w:p>
    <w:p w14:paraId="16843A66" w14:textId="77777777" w:rsidR="00C60E04" w:rsidRPr="00043C07" w:rsidRDefault="00C60E04" w:rsidP="00170259">
      <w:pPr>
        <w:spacing w:line="360" w:lineRule="auto"/>
        <w:ind w:right="49"/>
        <w:jc w:val="both"/>
        <w:rPr>
          <w:sz w:val="24"/>
          <w:szCs w:val="24"/>
        </w:rPr>
      </w:pPr>
    </w:p>
    <w:p w14:paraId="2F098110" w14:textId="77777777" w:rsidR="00C60E04" w:rsidRPr="00043C07" w:rsidRDefault="00C60E04" w:rsidP="00170259">
      <w:pPr>
        <w:spacing w:line="360" w:lineRule="auto"/>
        <w:ind w:right="49"/>
        <w:jc w:val="both"/>
        <w:rPr>
          <w:sz w:val="24"/>
          <w:szCs w:val="24"/>
        </w:rPr>
      </w:pPr>
    </w:p>
    <w:p w14:paraId="60E030D4" w14:textId="77777777" w:rsidR="00C60E04" w:rsidRPr="00043C07" w:rsidRDefault="00C60E04" w:rsidP="00170259">
      <w:pPr>
        <w:spacing w:line="360" w:lineRule="auto"/>
        <w:ind w:right="49"/>
        <w:jc w:val="both"/>
        <w:rPr>
          <w:sz w:val="24"/>
          <w:szCs w:val="24"/>
        </w:rPr>
      </w:pPr>
    </w:p>
    <w:p w14:paraId="7CF67D1B" w14:textId="77777777" w:rsidR="00C60E04" w:rsidRPr="00043C07" w:rsidRDefault="00C60E04" w:rsidP="00170259">
      <w:pPr>
        <w:spacing w:line="360" w:lineRule="auto"/>
        <w:ind w:right="49"/>
        <w:jc w:val="both"/>
        <w:rPr>
          <w:sz w:val="24"/>
          <w:szCs w:val="24"/>
        </w:rPr>
      </w:pPr>
    </w:p>
    <w:p w14:paraId="540E37DE" w14:textId="77777777" w:rsidR="00C60E04" w:rsidRPr="00043C07" w:rsidRDefault="00C60E04" w:rsidP="00170259">
      <w:pPr>
        <w:spacing w:line="360" w:lineRule="auto"/>
        <w:ind w:right="49"/>
        <w:jc w:val="both"/>
        <w:rPr>
          <w:sz w:val="24"/>
          <w:szCs w:val="24"/>
        </w:rPr>
      </w:pPr>
    </w:p>
    <w:p w14:paraId="5D5D1C72" w14:textId="77777777" w:rsidR="00C60E04" w:rsidRPr="00043C07" w:rsidRDefault="00C60E04" w:rsidP="00170259">
      <w:pPr>
        <w:spacing w:line="360" w:lineRule="auto"/>
        <w:ind w:right="49"/>
        <w:jc w:val="both"/>
        <w:rPr>
          <w:sz w:val="24"/>
          <w:szCs w:val="24"/>
        </w:rPr>
      </w:pPr>
    </w:p>
    <w:p w14:paraId="5A678E0C" w14:textId="77777777" w:rsidR="00C60E04" w:rsidRPr="00043C07" w:rsidRDefault="00C60E04" w:rsidP="00170259">
      <w:pPr>
        <w:spacing w:line="360" w:lineRule="auto"/>
        <w:ind w:right="49"/>
        <w:jc w:val="both"/>
        <w:rPr>
          <w:sz w:val="24"/>
          <w:szCs w:val="24"/>
        </w:rPr>
      </w:pPr>
    </w:p>
    <w:p w14:paraId="7CB96780" w14:textId="77777777" w:rsidR="00C60E04" w:rsidRPr="00043C07" w:rsidRDefault="00C60E04" w:rsidP="00170259">
      <w:pPr>
        <w:spacing w:line="360" w:lineRule="auto"/>
        <w:ind w:right="49"/>
        <w:jc w:val="both"/>
        <w:rPr>
          <w:sz w:val="24"/>
          <w:szCs w:val="24"/>
        </w:rPr>
      </w:pPr>
    </w:p>
    <w:p w14:paraId="60CB6848" w14:textId="77777777" w:rsidR="00C60E04" w:rsidRPr="00043C07" w:rsidRDefault="00C60E04" w:rsidP="00170259">
      <w:pPr>
        <w:spacing w:line="360" w:lineRule="auto"/>
        <w:ind w:right="49"/>
        <w:jc w:val="both"/>
        <w:rPr>
          <w:sz w:val="24"/>
          <w:szCs w:val="24"/>
        </w:rPr>
      </w:pPr>
    </w:p>
    <w:p w14:paraId="32BB32E9" w14:textId="77777777" w:rsidR="00AF0DBC" w:rsidRDefault="00AF0DBC" w:rsidP="00170259">
      <w:pPr>
        <w:spacing w:line="360" w:lineRule="auto"/>
        <w:ind w:right="49"/>
        <w:jc w:val="both"/>
        <w:rPr>
          <w:sz w:val="24"/>
          <w:szCs w:val="24"/>
        </w:rPr>
      </w:pPr>
    </w:p>
    <w:p w14:paraId="5F056312" w14:textId="77777777" w:rsidR="00144B5B" w:rsidRPr="00043C07" w:rsidRDefault="00144B5B" w:rsidP="00170259">
      <w:pPr>
        <w:spacing w:line="360" w:lineRule="auto"/>
        <w:ind w:right="49"/>
        <w:jc w:val="both"/>
        <w:rPr>
          <w:sz w:val="24"/>
          <w:szCs w:val="24"/>
        </w:rPr>
      </w:pPr>
    </w:p>
    <w:p w14:paraId="6276406F" w14:textId="59260695" w:rsidR="00C60E04" w:rsidRPr="00AF0DBC" w:rsidRDefault="00AF0DBC" w:rsidP="00C549F0">
      <w:pPr>
        <w:pStyle w:val="Heading1"/>
      </w:pPr>
      <w:r w:rsidRPr="00AF0DBC">
        <w:t xml:space="preserve"> </w:t>
      </w:r>
      <w:bookmarkStart w:id="29" w:name="_Toc212842335"/>
      <w:r w:rsidRPr="00AF0DBC">
        <w:t>REFERENCES</w:t>
      </w:r>
      <w:bookmarkEnd w:id="29"/>
    </w:p>
    <w:p w14:paraId="7B8D2C78" w14:textId="77777777" w:rsidR="00C60E04" w:rsidRPr="00043C07" w:rsidRDefault="00C60E04" w:rsidP="00170259">
      <w:pPr>
        <w:numPr>
          <w:ilvl w:val="0"/>
          <w:numId w:val="26"/>
        </w:numPr>
        <w:spacing w:line="360" w:lineRule="auto"/>
        <w:ind w:left="0" w:right="49" w:firstLine="0"/>
        <w:jc w:val="both"/>
        <w:rPr>
          <w:sz w:val="24"/>
          <w:szCs w:val="24"/>
        </w:rPr>
      </w:pPr>
      <w:proofErr w:type="spellStart"/>
      <w:r w:rsidRPr="00043C07">
        <w:rPr>
          <w:sz w:val="24"/>
          <w:szCs w:val="24"/>
        </w:rPr>
        <w:t>Caville</w:t>
      </w:r>
      <w:proofErr w:type="spellEnd"/>
      <w:r w:rsidRPr="00043C07">
        <w:rPr>
          <w:sz w:val="24"/>
          <w:szCs w:val="24"/>
        </w:rPr>
        <w:t>, Evan, et al. "</w:t>
      </w:r>
      <w:proofErr w:type="spellStart"/>
      <w:r w:rsidRPr="00043C07">
        <w:rPr>
          <w:sz w:val="24"/>
          <w:szCs w:val="24"/>
        </w:rPr>
        <w:t>Anomal</w:t>
      </w:r>
      <w:proofErr w:type="spellEnd"/>
      <w:r w:rsidRPr="00043C07">
        <w:rPr>
          <w:sz w:val="24"/>
          <w:szCs w:val="24"/>
        </w:rPr>
        <w:t xml:space="preserve">-E: A self-supervised network intrusion detection system based on graph neural networks." </w:t>
      </w:r>
      <w:r w:rsidRPr="007F29A2">
        <w:rPr>
          <w:sz w:val="24"/>
          <w:szCs w:val="24"/>
        </w:rPr>
        <w:t>Knowledge-based systems</w:t>
      </w:r>
      <w:r w:rsidRPr="00043C07">
        <w:rPr>
          <w:sz w:val="24"/>
          <w:szCs w:val="24"/>
        </w:rPr>
        <w:t xml:space="preserve"> 258 (2022): 110030.</w:t>
      </w:r>
    </w:p>
    <w:p w14:paraId="71EFF9BE"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Edozie, E., Shuaibu, A.N., Sadiq, B.O. </w:t>
      </w:r>
      <w:r w:rsidRPr="007F29A2">
        <w:rPr>
          <w:sz w:val="24"/>
          <w:szCs w:val="24"/>
        </w:rPr>
        <w:t>et al.</w:t>
      </w:r>
      <w:r w:rsidRPr="00043C07">
        <w:rPr>
          <w:sz w:val="24"/>
          <w:szCs w:val="24"/>
        </w:rPr>
        <w:t xml:space="preserve"> Artificial intelligence advances in anomaly detection for telecom networks.</w:t>
      </w:r>
    </w:p>
    <w:p w14:paraId="1E4CDB7F"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Ji, I.H.; Lee, J.H.; Kang, M.J.; Park, W.J.; Jeon, S.H.; Seo, J.T. Artificial Intelligence-Based Anomaly Detection Technology </w:t>
      </w:r>
      <w:proofErr w:type="gramStart"/>
      <w:r w:rsidRPr="00043C07">
        <w:rPr>
          <w:sz w:val="24"/>
          <w:szCs w:val="24"/>
        </w:rPr>
        <w:t>over</w:t>
      </w:r>
      <w:proofErr w:type="gramEnd"/>
      <w:r w:rsidRPr="00043C07">
        <w:rPr>
          <w:sz w:val="24"/>
          <w:szCs w:val="24"/>
        </w:rPr>
        <w:t xml:space="preserve"> Encrypted Traffic: A Systematic Literature Review. Sensors 2024, 24, 898.</w:t>
      </w:r>
    </w:p>
    <w:p w14:paraId="058D5927"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Jyotsna, T., Deepika, P., Usha, R., Lakshmi Praveena, G., Pratyusha, T., Surekha, G. (2025). Adversarial Deep Learning for Network Anomaly Detection.</w:t>
      </w:r>
    </w:p>
    <w:p w14:paraId="1AA1E19F"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Lunardi, W.T., Lopez, M.A. and Giacalone, J.P., 2022. Arcade: </w:t>
      </w:r>
      <w:proofErr w:type="spellStart"/>
      <w:r w:rsidRPr="00043C07">
        <w:rPr>
          <w:sz w:val="24"/>
          <w:szCs w:val="24"/>
        </w:rPr>
        <w:t>Adversarially</w:t>
      </w:r>
      <w:proofErr w:type="spellEnd"/>
      <w:r w:rsidRPr="00043C07">
        <w:rPr>
          <w:sz w:val="24"/>
          <w:szCs w:val="24"/>
        </w:rPr>
        <w:t xml:space="preserve"> regularized convolutional autoencoder for network anomaly detection. </w:t>
      </w:r>
      <w:r w:rsidRPr="007F29A2">
        <w:rPr>
          <w:sz w:val="24"/>
          <w:szCs w:val="24"/>
        </w:rPr>
        <w:t>IEEE Transactions on Network and Service Management</w:t>
      </w:r>
      <w:r w:rsidRPr="00043C07">
        <w:rPr>
          <w:sz w:val="24"/>
          <w:szCs w:val="24"/>
        </w:rPr>
        <w:t xml:space="preserve">, </w:t>
      </w:r>
      <w:r w:rsidRPr="007F29A2">
        <w:rPr>
          <w:sz w:val="24"/>
          <w:szCs w:val="24"/>
        </w:rPr>
        <w:t>20</w:t>
      </w:r>
      <w:r w:rsidRPr="00043C07">
        <w:rPr>
          <w:sz w:val="24"/>
          <w:szCs w:val="24"/>
        </w:rPr>
        <w:t>(2), pp.1305-1318.</w:t>
      </w:r>
    </w:p>
    <w:p w14:paraId="4F5949EE"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Miguel-Diez, Alberto, et al. "A systematic literature review of unsupervised learning algorithms for anomalous traffic detection based on flows." </w:t>
      </w:r>
      <w:proofErr w:type="spellStart"/>
      <w:r w:rsidRPr="007F29A2">
        <w:rPr>
          <w:sz w:val="24"/>
          <w:szCs w:val="24"/>
        </w:rPr>
        <w:t>arXiv</w:t>
      </w:r>
      <w:proofErr w:type="spellEnd"/>
      <w:r w:rsidRPr="007F29A2">
        <w:rPr>
          <w:sz w:val="24"/>
          <w:szCs w:val="24"/>
        </w:rPr>
        <w:t xml:space="preserve"> preprint arXiv:2503.08293</w:t>
      </w:r>
      <w:r w:rsidRPr="00043C07">
        <w:rPr>
          <w:sz w:val="24"/>
          <w:szCs w:val="24"/>
        </w:rPr>
        <w:t xml:space="preserve"> (2025).</w:t>
      </w:r>
    </w:p>
    <w:p w14:paraId="2F762001"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Security visualization techniques like hive plots and heatmaps, </w:t>
      </w:r>
      <w:proofErr w:type="spellStart"/>
      <w:r w:rsidRPr="00043C07">
        <w:rPr>
          <w:sz w:val="24"/>
          <w:szCs w:val="24"/>
        </w:rPr>
        <w:t>wikipedia</w:t>
      </w:r>
      <w:proofErr w:type="spellEnd"/>
    </w:p>
    <w:p w14:paraId="61B69975"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Real-time adaptive security frameworks, Wikipedia</w:t>
      </w:r>
    </w:p>
    <w:p w14:paraId="352A0834"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NDR systems applying ML for behavioral anomaly detection </w:t>
      </w:r>
      <w:hyperlink r:id="rId28" w:history="1">
        <w:r w:rsidRPr="007F29A2">
          <w:t>Wikipedia</w:t>
        </w:r>
      </w:hyperlink>
      <w:r w:rsidRPr="00043C07">
        <w:rPr>
          <w:sz w:val="24"/>
          <w:szCs w:val="24"/>
        </w:rPr>
        <w:t>.</w:t>
      </w:r>
    </w:p>
    <w:p w14:paraId="28897F8B" w14:textId="77777777" w:rsidR="00C60E04" w:rsidRPr="00043C07" w:rsidRDefault="00C60E04" w:rsidP="00170259">
      <w:pPr>
        <w:numPr>
          <w:ilvl w:val="0"/>
          <w:numId w:val="26"/>
        </w:numPr>
        <w:spacing w:line="360" w:lineRule="auto"/>
        <w:ind w:left="0" w:right="49" w:firstLine="0"/>
        <w:jc w:val="both"/>
        <w:rPr>
          <w:sz w:val="24"/>
          <w:szCs w:val="24"/>
        </w:rPr>
      </w:pPr>
      <w:proofErr w:type="spellStart"/>
      <w:r w:rsidRPr="00043C07">
        <w:rPr>
          <w:sz w:val="24"/>
          <w:szCs w:val="24"/>
        </w:rPr>
        <w:t>Willone</w:t>
      </w:r>
      <w:proofErr w:type="spellEnd"/>
      <w:r w:rsidRPr="00043C07">
        <w:rPr>
          <w:sz w:val="24"/>
          <w:szCs w:val="24"/>
        </w:rPr>
        <w:t xml:space="preserve"> L., Kelvin S.C.Y. et al, Future of generative adversarial networks (GAN) for anomaly detection in network security.</w:t>
      </w:r>
    </w:p>
    <w:p w14:paraId="3DEECA5E" w14:textId="77777777" w:rsidR="00C60E04" w:rsidRPr="00043C07" w:rsidRDefault="00C60E04" w:rsidP="00170259">
      <w:pPr>
        <w:numPr>
          <w:ilvl w:val="0"/>
          <w:numId w:val="26"/>
        </w:numPr>
        <w:spacing w:line="360" w:lineRule="auto"/>
        <w:ind w:left="0" w:right="49" w:firstLine="0"/>
        <w:jc w:val="both"/>
        <w:rPr>
          <w:sz w:val="24"/>
          <w:szCs w:val="24"/>
        </w:rPr>
      </w:pPr>
      <w:r w:rsidRPr="00043C07">
        <w:rPr>
          <w:sz w:val="24"/>
          <w:szCs w:val="24"/>
        </w:rPr>
        <w:t xml:space="preserve">Zhang, </w:t>
      </w:r>
      <w:proofErr w:type="spellStart"/>
      <w:r w:rsidRPr="00043C07">
        <w:rPr>
          <w:sz w:val="24"/>
          <w:szCs w:val="24"/>
        </w:rPr>
        <w:t>Zhibo</w:t>
      </w:r>
      <w:proofErr w:type="spellEnd"/>
      <w:r w:rsidRPr="00043C07">
        <w:rPr>
          <w:sz w:val="24"/>
          <w:szCs w:val="24"/>
        </w:rPr>
        <w:t xml:space="preserve">, et al. "Explainable artificial intelligence applications in cyber security: State-of-the-art in research." </w:t>
      </w:r>
      <w:proofErr w:type="spellStart"/>
      <w:r w:rsidRPr="007F29A2">
        <w:rPr>
          <w:sz w:val="24"/>
          <w:szCs w:val="24"/>
        </w:rPr>
        <w:t>IEEe</w:t>
      </w:r>
      <w:proofErr w:type="spellEnd"/>
      <w:r w:rsidRPr="007F29A2">
        <w:rPr>
          <w:sz w:val="24"/>
          <w:szCs w:val="24"/>
        </w:rPr>
        <w:t xml:space="preserve"> Access</w:t>
      </w:r>
      <w:r w:rsidRPr="00043C07">
        <w:rPr>
          <w:sz w:val="24"/>
          <w:szCs w:val="24"/>
        </w:rPr>
        <w:t xml:space="preserve"> 10 (2022): 93104-93139.</w:t>
      </w:r>
    </w:p>
    <w:p w14:paraId="0CD64DF2" w14:textId="77777777" w:rsidR="00C60E04" w:rsidRPr="00043C07" w:rsidRDefault="00C60E04" w:rsidP="00170259">
      <w:pPr>
        <w:spacing w:line="360" w:lineRule="auto"/>
        <w:ind w:right="49"/>
        <w:jc w:val="both"/>
        <w:rPr>
          <w:sz w:val="24"/>
          <w:szCs w:val="24"/>
        </w:rPr>
      </w:pPr>
    </w:p>
    <w:p w14:paraId="126C7A80" w14:textId="77777777" w:rsidR="00C60E04" w:rsidRPr="00043C07" w:rsidRDefault="00C60E04" w:rsidP="00170259">
      <w:pPr>
        <w:spacing w:line="360" w:lineRule="auto"/>
        <w:ind w:right="49"/>
        <w:jc w:val="both"/>
        <w:rPr>
          <w:sz w:val="24"/>
          <w:szCs w:val="24"/>
        </w:rPr>
      </w:pPr>
    </w:p>
    <w:sectPr w:rsidR="00C60E04" w:rsidRPr="00043C07" w:rsidSect="004D7616">
      <w:headerReference w:type="default" r:id="rId29"/>
      <w:footerReference w:type="default" r:id="rId30"/>
      <w:pgSz w:w="12240" w:h="15840"/>
      <w:pgMar w:top="1868" w:right="709" w:bottom="709" w:left="1559" w:header="992"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C820" w14:textId="77777777" w:rsidR="00997E51" w:rsidRDefault="00997E51" w:rsidP="00F71663">
      <w:r>
        <w:separator/>
      </w:r>
    </w:p>
  </w:endnote>
  <w:endnote w:type="continuationSeparator" w:id="0">
    <w:p w14:paraId="7685EC93" w14:textId="77777777" w:rsidR="00997E51" w:rsidRDefault="00997E51" w:rsidP="00F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818512"/>
      <w:docPartObj>
        <w:docPartGallery w:val="Page Numbers (Bottom of Page)"/>
        <w:docPartUnique/>
      </w:docPartObj>
    </w:sdtPr>
    <w:sdtEndPr>
      <w:rPr>
        <w:noProof/>
      </w:rPr>
    </w:sdtEndPr>
    <w:sdtContent>
      <w:p w14:paraId="1C4B0DDA" w14:textId="7F2167FD" w:rsidR="002872C2" w:rsidRDefault="002872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3F8F3D" w14:textId="77777777" w:rsidR="002872C2" w:rsidRDefault="00287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289E" w14:textId="77777777" w:rsidR="00997E51" w:rsidRDefault="00997E51" w:rsidP="00F71663">
      <w:r>
        <w:separator/>
      </w:r>
    </w:p>
  </w:footnote>
  <w:footnote w:type="continuationSeparator" w:id="0">
    <w:p w14:paraId="7DE9022D" w14:textId="77777777" w:rsidR="00997E51" w:rsidRDefault="00997E51" w:rsidP="00F71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D2FF" w14:textId="73026C1A" w:rsidR="00F71663" w:rsidRPr="00F71663" w:rsidRDefault="0093314F" w:rsidP="00374606">
    <w:pPr>
      <w:pStyle w:val="Header"/>
      <w:jc w:val="center"/>
    </w:pPr>
    <w:r>
      <w:rPr>
        <w:noProof/>
      </w:rPr>
      <mc:AlternateContent>
        <mc:Choice Requires="wpg">
          <w:drawing>
            <wp:anchor distT="0" distB="0" distL="114300" distR="114300" simplePos="0" relativeHeight="251659264" behindDoc="0" locked="0" layoutInCell="1" allowOverlap="1" wp14:anchorId="3EFA0879" wp14:editId="3A086886">
              <wp:simplePos x="0" y="0"/>
              <wp:positionH relativeFrom="margin">
                <wp:posOffset>-151130</wp:posOffset>
              </wp:positionH>
              <wp:positionV relativeFrom="page">
                <wp:posOffset>127635</wp:posOffset>
              </wp:positionV>
              <wp:extent cx="6170930" cy="965200"/>
              <wp:effectExtent l="0" t="0" r="1270" b="6350"/>
              <wp:wrapNone/>
              <wp:docPr id="1653234422" name="Group 8"/>
              <wp:cNvGraphicFramePr/>
              <a:graphic xmlns:a="http://schemas.openxmlformats.org/drawingml/2006/main">
                <a:graphicData uri="http://schemas.microsoft.com/office/word/2010/wordprocessingGroup">
                  <wpg:wgp>
                    <wpg:cNvGrpSpPr/>
                    <wpg:grpSpPr>
                      <a:xfrm>
                        <a:off x="0" y="0"/>
                        <a:ext cx="6170930" cy="965200"/>
                        <a:chOff x="0" y="0"/>
                        <a:chExt cx="6308725" cy="1104900"/>
                      </a:xfrm>
                    </wpg:grpSpPr>
                    <wpg:grpSp>
                      <wpg:cNvPr id="1630880793" name="Group 1630880793"/>
                      <wpg:cNvGrpSpPr>
                        <a:grpSpLocks/>
                      </wpg:cNvGrpSpPr>
                      <wpg:grpSpPr>
                        <a:xfrm>
                          <a:off x="0" y="0"/>
                          <a:ext cx="6308725" cy="1104900"/>
                          <a:chOff x="0" y="0"/>
                          <a:chExt cx="6308725" cy="1104900"/>
                        </a:xfrm>
                      </wpg:grpSpPr>
                      <pic:pic xmlns:pic="http://schemas.openxmlformats.org/drawingml/2006/picture">
                        <pic:nvPicPr>
                          <pic:cNvPr id="977903355" name="Image 2"/>
                          <pic:cNvPicPr/>
                        </pic:nvPicPr>
                        <pic:blipFill>
                          <a:blip r:embed="rId1" cstate="print"/>
                          <a:stretch>
                            <a:fillRect/>
                          </a:stretch>
                        </pic:blipFill>
                        <pic:spPr>
                          <a:xfrm>
                            <a:off x="194157" y="71119"/>
                            <a:ext cx="982980" cy="941704"/>
                          </a:xfrm>
                          <a:prstGeom prst="rect">
                            <a:avLst/>
                          </a:prstGeom>
                        </pic:spPr>
                      </pic:pic>
                      <wps:wsp>
                        <wps:cNvPr id="1668920331" name="Graphic 3"/>
                        <wps:cNvSpPr/>
                        <wps:spPr>
                          <a:xfrm>
                            <a:off x="18897" y="19050"/>
                            <a:ext cx="6270625" cy="1066800"/>
                          </a:xfrm>
                          <a:custGeom>
                            <a:avLst/>
                            <a:gdLst/>
                            <a:ahLst/>
                            <a:cxnLst/>
                            <a:rect l="l" t="t" r="r" b="b"/>
                            <a:pathLst>
                              <a:path w="6270625" h="1066800">
                                <a:moveTo>
                                  <a:pt x="6092825" y="0"/>
                                </a:moveTo>
                                <a:lnTo>
                                  <a:pt x="177800" y="0"/>
                                </a:lnTo>
                                <a:lnTo>
                                  <a:pt x="130538" y="6352"/>
                                </a:lnTo>
                                <a:lnTo>
                                  <a:pt x="88066" y="24280"/>
                                </a:lnTo>
                                <a:lnTo>
                                  <a:pt x="52081" y="52085"/>
                                </a:lnTo>
                                <a:lnTo>
                                  <a:pt x="24277" y="88072"/>
                                </a:lnTo>
                                <a:lnTo>
                                  <a:pt x="6352" y="130542"/>
                                </a:lnTo>
                                <a:lnTo>
                                  <a:pt x="0" y="177800"/>
                                </a:lnTo>
                                <a:lnTo>
                                  <a:pt x="0" y="889000"/>
                                </a:lnTo>
                                <a:lnTo>
                                  <a:pt x="6352" y="936257"/>
                                </a:lnTo>
                                <a:lnTo>
                                  <a:pt x="24277" y="978727"/>
                                </a:lnTo>
                                <a:lnTo>
                                  <a:pt x="52081" y="1014714"/>
                                </a:lnTo>
                                <a:lnTo>
                                  <a:pt x="88066" y="1042519"/>
                                </a:lnTo>
                                <a:lnTo>
                                  <a:pt x="130538" y="1060447"/>
                                </a:lnTo>
                                <a:lnTo>
                                  <a:pt x="177800" y="1066800"/>
                                </a:lnTo>
                                <a:lnTo>
                                  <a:pt x="6092825" y="1066800"/>
                                </a:lnTo>
                                <a:lnTo>
                                  <a:pt x="6140082" y="1060447"/>
                                </a:lnTo>
                                <a:lnTo>
                                  <a:pt x="6182552" y="1042519"/>
                                </a:lnTo>
                                <a:lnTo>
                                  <a:pt x="6218539" y="1014714"/>
                                </a:lnTo>
                                <a:lnTo>
                                  <a:pt x="6246344" y="978727"/>
                                </a:lnTo>
                                <a:lnTo>
                                  <a:pt x="6264272" y="936257"/>
                                </a:lnTo>
                                <a:lnTo>
                                  <a:pt x="6270625" y="889000"/>
                                </a:lnTo>
                                <a:lnTo>
                                  <a:pt x="6270625" y="177800"/>
                                </a:lnTo>
                                <a:lnTo>
                                  <a:pt x="6264272" y="130542"/>
                                </a:lnTo>
                                <a:lnTo>
                                  <a:pt x="6246344" y="88072"/>
                                </a:lnTo>
                                <a:lnTo>
                                  <a:pt x="6218539" y="52085"/>
                                </a:lnTo>
                                <a:lnTo>
                                  <a:pt x="6182552" y="24280"/>
                                </a:lnTo>
                                <a:lnTo>
                                  <a:pt x="6140082" y="6352"/>
                                </a:lnTo>
                                <a:lnTo>
                                  <a:pt x="6092825" y="0"/>
                                </a:lnTo>
                                <a:close/>
                              </a:path>
                            </a:pathLst>
                          </a:custGeom>
                          <a:solidFill>
                            <a:srgbClr val="FFFFFF"/>
                          </a:solidFill>
                        </wps:spPr>
                        <wps:bodyPr wrap="square" lIns="0" tIns="0" rIns="0" bIns="0" rtlCol="0">
                          <a:prstTxWarp prst="textNoShape">
                            <a:avLst/>
                          </a:prstTxWarp>
                          <a:noAutofit/>
                        </wps:bodyPr>
                      </wps:wsp>
                      <wps:wsp>
                        <wps:cNvPr id="1783989396" name="Graphic 4"/>
                        <wps:cNvSpPr/>
                        <wps:spPr>
                          <a:xfrm>
                            <a:off x="0" y="0"/>
                            <a:ext cx="6308725" cy="1104900"/>
                          </a:xfrm>
                          <a:custGeom>
                            <a:avLst/>
                            <a:gdLst/>
                            <a:ahLst/>
                            <a:cxnLst/>
                            <a:rect l="l" t="t" r="r" b="b"/>
                            <a:pathLst>
                              <a:path w="6308725" h="1104900">
                                <a:moveTo>
                                  <a:pt x="6112738" y="0"/>
                                </a:moveTo>
                                <a:lnTo>
                                  <a:pt x="196761" y="0"/>
                                </a:lnTo>
                                <a:lnTo>
                                  <a:pt x="177660" y="1270"/>
                                </a:lnTo>
                                <a:lnTo>
                                  <a:pt x="139230" y="8890"/>
                                </a:lnTo>
                                <a:lnTo>
                                  <a:pt x="103632" y="24129"/>
                                </a:lnTo>
                                <a:lnTo>
                                  <a:pt x="58204" y="57150"/>
                                </a:lnTo>
                                <a:lnTo>
                                  <a:pt x="24193" y="102870"/>
                                </a:lnTo>
                                <a:lnTo>
                                  <a:pt x="9105" y="138429"/>
                                </a:lnTo>
                                <a:lnTo>
                                  <a:pt x="1143" y="176529"/>
                                </a:lnTo>
                                <a:lnTo>
                                  <a:pt x="0" y="196850"/>
                                </a:lnTo>
                                <a:lnTo>
                                  <a:pt x="35" y="909320"/>
                                </a:lnTo>
                                <a:lnTo>
                                  <a:pt x="769" y="924559"/>
                                </a:lnTo>
                                <a:lnTo>
                                  <a:pt x="830" y="925829"/>
                                </a:lnTo>
                                <a:lnTo>
                                  <a:pt x="8572" y="966470"/>
                                </a:lnTo>
                                <a:lnTo>
                                  <a:pt x="23431" y="1002029"/>
                                </a:lnTo>
                                <a:lnTo>
                                  <a:pt x="56934" y="1047750"/>
                                </a:lnTo>
                                <a:lnTo>
                                  <a:pt x="102057" y="1082040"/>
                                </a:lnTo>
                                <a:lnTo>
                                  <a:pt x="137528" y="1096009"/>
                                </a:lnTo>
                                <a:lnTo>
                                  <a:pt x="175831" y="1104900"/>
                                </a:lnTo>
                                <a:lnTo>
                                  <a:pt x="6131026" y="1104900"/>
                                </a:lnTo>
                                <a:lnTo>
                                  <a:pt x="6169507" y="1097279"/>
                                </a:lnTo>
                                <a:lnTo>
                                  <a:pt x="6183833" y="1092200"/>
                                </a:lnTo>
                                <a:lnTo>
                                  <a:pt x="177723" y="1092200"/>
                                </a:lnTo>
                                <a:lnTo>
                                  <a:pt x="141833" y="1084579"/>
                                </a:lnTo>
                                <a:lnTo>
                                  <a:pt x="93472" y="1061720"/>
                                </a:lnTo>
                                <a:lnTo>
                                  <a:pt x="54521" y="1026159"/>
                                </a:lnTo>
                                <a:lnTo>
                                  <a:pt x="26962" y="980440"/>
                                </a:lnTo>
                                <a:lnTo>
                                  <a:pt x="13639" y="927100"/>
                                </a:lnTo>
                                <a:lnTo>
                                  <a:pt x="12687" y="196850"/>
                                </a:lnTo>
                                <a:lnTo>
                                  <a:pt x="13500" y="181609"/>
                                </a:lnTo>
                                <a:lnTo>
                                  <a:pt x="13567" y="180340"/>
                                </a:lnTo>
                                <a:lnTo>
                                  <a:pt x="21056" y="142240"/>
                                </a:lnTo>
                                <a:lnTo>
                                  <a:pt x="44234" y="93979"/>
                                </a:lnTo>
                                <a:lnTo>
                                  <a:pt x="79946" y="54609"/>
                                </a:lnTo>
                                <a:lnTo>
                                  <a:pt x="125450" y="27940"/>
                                </a:lnTo>
                                <a:lnTo>
                                  <a:pt x="178333" y="13970"/>
                                </a:lnTo>
                                <a:lnTo>
                                  <a:pt x="196761" y="12700"/>
                                </a:lnTo>
                                <a:lnTo>
                                  <a:pt x="6178499" y="12700"/>
                                </a:lnTo>
                                <a:lnTo>
                                  <a:pt x="6171285" y="10159"/>
                                </a:lnTo>
                                <a:lnTo>
                                  <a:pt x="6152362" y="5079"/>
                                </a:lnTo>
                                <a:lnTo>
                                  <a:pt x="6132931" y="1270"/>
                                </a:lnTo>
                                <a:lnTo>
                                  <a:pt x="6112738" y="0"/>
                                </a:lnTo>
                                <a:close/>
                              </a:path>
                              <a:path w="6308725" h="1104900">
                                <a:moveTo>
                                  <a:pt x="6178499" y="12700"/>
                                </a:moveTo>
                                <a:lnTo>
                                  <a:pt x="6112103" y="12700"/>
                                </a:lnTo>
                                <a:lnTo>
                                  <a:pt x="6131026" y="13970"/>
                                </a:lnTo>
                                <a:lnTo>
                                  <a:pt x="6149187" y="16509"/>
                                </a:lnTo>
                                <a:lnTo>
                                  <a:pt x="6199860" y="35559"/>
                                </a:lnTo>
                                <a:lnTo>
                                  <a:pt x="6242151" y="67309"/>
                                </a:lnTo>
                                <a:lnTo>
                                  <a:pt x="6273901" y="110490"/>
                                </a:lnTo>
                                <a:lnTo>
                                  <a:pt x="6292189" y="161290"/>
                                </a:lnTo>
                                <a:lnTo>
                                  <a:pt x="6295872" y="909320"/>
                                </a:lnTo>
                                <a:lnTo>
                                  <a:pt x="6295059" y="924559"/>
                                </a:lnTo>
                                <a:lnTo>
                                  <a:pt x="6294992" y="925829"/>
                                </a:lnTo>
                                <a:lnTo>
                                  <a:pt x="6294924" y="927100"/>
                                </a:lnTo>
                                <a:lnTo>
                                  <a:pt x="6294856" y="928370"/>
                                </a:lnTo>
                                <a:lnTo>
                                  <a:pt x="6292062" y="946150"/>
                                </a:lnTo>
                                <a:lnTo>
                                  <a:pt x="6273647" y="996950"/>
                                </a:lnTo>
                                <a:lnTo>
                                  <a:pt x="6241770" y="1038859"/>
                                </a:lnTo>
                                <a:lnTo>
                                  <a:pt x="6199225" y="1070609"/>
                                </a:lnTo>
                                <a:lnTo>
                                  <a:pt x="6148552" y="1089659"/>
                                </a:lnTo>
                                <a:lnTo>
                                  <a:pt x="6130391" y="1092200"/>
                                </a:lnTo>
                                <a:lnTo>
                                  <a:pt x="6183833" y="1092200"/>
                                </a:lnTo>
                                <a:lnTo>
                                  <a:pt x="6221196" y="1071879"/>
                                </a:lnTo>
                                <a:lnTo>
                                  <a:pt x="6262979" y="1035050"/>
                                </a:lnTo>
                                <a:lnTo>
                                  <a:pt x="6284442" y="1003300"/>
                                </a:lnTo>
                                <a:lnTo>
                                  <a:pt x="6299428" y="967740"/>
                                </a:lnTo>
                                <a:lnTo>
                                  <a:pt x="6307429" y="929640"/>
                                </a:lnTo>
                                <a:lnTo>
                                  <a:pt x="6308572" y="909320"/>
                                </a:lnTo>
                                <a:lnTo>
                                  <a:pt x="6308509" y="196850"/>
                                </a:lnTo>
                                <a:lnTo>
                                  <a:pt x="6307747" y="181609"/>
                                </a:lnTo>
                                <a:lnTo>
                                  <a:pt x="6307620" y="179070"/>
                                </a:lnTo>
                                <a:lnTo>
                                  <a:pt x="6299936" y="139700"/>
                                </a:lnTo>
                                <a:lnTo>
                                  <a:pt x="6285331" y="104140"/>
                                </a:lnTo>
                                <a:lnTo>
                                  <a:pt x="6264122" y="72390"/>
                                </a:lnTo>
                                <a:lnTo>
                                  <a:pt x="6222593" y="34290"/>
                                </a:lnTo>
                                <a:lnTo>
                                  <a:pt x="6189319" y="16509"/>
                                </a:lnTo>
                                <a:lnTo>
                                  <a:pt x="6178499" y="12700"/>
                                </a:lnTo>
                                <a:close/>
                              </a:path>
                              <a:path w="6308725" h="1104900">
                                <a:moveTo>
                                  <a:pt x="6111468" y="25400"/>
                                </a:moveTo>
                                <a:lnTo>
                                  <a:pt x="196761" y="25400"/>
                                </a:lnTo>
                                <a:lnTo>
                                  <a:pt x="178993" y="26670"/>
                                </a:lnTo>
                                <a:lnTo>
                                  <a:pt x="129768" y="39370"/>
                                </a:lnTo>
                                <a:lnTo>
                                  <a:pt x="87642" y="64770"/>
                                </a:lnTo>
                                <a:lnTo>
                                  <a:pt x="54394" y="101600"/>
                                </a:lnTo>
                                <a:lnTo>
                                  <a:pt x="32994" y="147320"/>
                                </a:lnTo>
                                <a:lnTo>
                                  <a:pt x="25425" y="196850"/>
                                </a:lnTo>
                                <a:lnTo>
                                  <a:pt x="25437" y="909320"/>
                                </a:lnTo>
                                <a:lnTo>
                                  <a:pt x="26189" y="924559"/>
                                </a:lnTo>
                                <a:lnTo>
                                  <a:pt x="26314" y="927100"/>
                                </a:lnTo>
                                <a:lnTo>
                                  <a:pt x="38900" y="975359"/>
                                </a:lnTo>
                                <a:lnTo>
                                  <a:pt x="64681" y="1018540"/>
                                </a:lnTo>
                                <a:lnTo>
                                  <a:pt x="101168" y="1051559"/>
                                </a:lnTo>
                                <a:lnTo>
                                  <a:pt x="146151" y="1071879"/>
                                </a:lnTo>
                                <a:lnTo>
                                  <a:pt x="179603" y="1079500"/>
                                </a:lnTo>
                                <a:lnTo>
                                  <a:pt x="6129756" y="1079500"/>
                                </a:lnTo>
                                <a:lnTo>
                                  <a:pt x="6146647" y="1076959"/>
                                </a:lnTo>
                                <a:lnTo>
                                  <a:pt x="6163157" y="1071879"/>
                                </a:lnTo>
                                <a:lnTo>
                                  <a:pt x="6178778" y="1066800"/>
                                </a:lnTo>
                                <a:lnTo>
                                  <a:pt x="181495" y="1066800"/>
                                </a:lnTo>
                                <a:lnTo>
                                  <a:pt x="165709" y="1064259"/>
                                </a:lnTo>
                                <a:lnTo>
                                  <a:pt x="121907" y="1049020"/>
                                </a:lnTo>
                                <a:lnTo>
                                  <a:pt x="85128" y="1021079"/>
                                </a:lnTo>
                                <a:lnTo>
                                  <a:pt x="57670" y="985520"/>
                                </a:lnTo>
                                <a:lnTo>
                                  <a:pt x="41478" y="942340"/>
                                </a:lnTo>
                                <a:lnTo>
                                  <a:pt x="38107" y="196850"/>
                                </a:lnTo>
                                <a:lnTo>
                                  <a:pt x="38811" y="181609"/>
                                </a:lnTo>
                                <a:lnTo>
                                  <a:pt x="50012" y="137159"/>
                                </a:lnTo>
                                <a:lnTo>
                                  <a:pt x="73698" y="97790"/>
                                </a:lnTo>
                                <a:lnTo>
                                  <a:pt x="107086" y="66040"/>
                                </a:lnTo>
                                <a:lnTo>
                                  <a:pt x="148755" y="45720"/>
                                </a:lnTo>
                                <a:lnTo>
                                  <a:pt x="196761" y="38100"/>
                                </a:lnTo>
                                <a:lnTo>
                                  <a:pt x="6174238" y="38100"/>
                                </a:lnTo>
                                <a:lnTo>
                                  <a:pt x="6162522" y="34290"/>
                                </a:lnTo>
                                <a:lnTo>
                                  <a:pt x="6146012" y="29209"/>
                                </a:lnTo>
                                <a:lnTo>
                                  <a:pt x="6129121" y="26670"/>
                                </a:lnTo>
                                <a:lnTo>
                                  <a:pt x="6111468" y="25400"/>
                                </a:lnTo>
                                <a:close/>
                              </a:path>
                              <a:path w="6308725" h="1104900">
                                <a:moveTo>
                                  <a:pt x="6174238" y="38100"/>
                                </a:moveTo>
                                <a:lnTo>
                                  <a:pt x="6110833" y="38100"/>
                                </a:lnTo>
                                <a:lnTo>
                                  <a:pt x="6127216" y="39370"/>
                                </a:lnTo>
                                <a:lnTo>
                                  <a:pt x="6142837" y="41909"/>
                                </a:lnTo>
                                <a:lnTo>
                                  <a:pt x="6186779" y="57150"/>
                                </a:lnTo>
                                <a:lnTo>
                                  <a:pt x="6223355" y="85090"/>
                                </a:lnTo>
                                <a:lnTo>
                                  <a:pt x="6233642" y="95250"/>
                                </a:lnTo>
                                <a:lnTo>
                                  <a:pt x="6257645" y="134620"/>
                                </a:lnTo>
                                <a:lnTo>
                                  <a:pt x="6269583" y="180340"/>
                                </a:lnTo>
                                <a:lnTo>
                                  <a:pt x="6270413" y="909320"/>
                                </a:lnTo>
                                <a:lnTo>
                                  <a:pt x="6269710" y="924559"/>
                                </a:lnTo>
                                <a:lnTo>
                                  <a:pt x="6258407" y="970279"/>
                                </a:lnTo>
                                <a:lnTo>
                                  <a:pt x="6234785" y="1009650"/>
                                </a:lnTo>
                                <a:lnTo>
                                  <a:pt x="6201257" y="1040129"/>
                                </a:lnTo>
                                <a:lnTo>
                                  <a:pt x="6159982" y="1060450"/>
                                </a:lnTo>
                                <a:lnTo>
                                  <a:pt x="6129121" y="1066800"/>
                                </a:lnTo>
                                <a:lnTo>
                                  <a:pt x="6178778" y="1066800"/>
                                </a:lnTo>
                                <a:lnTo>
                                  <a:pt x="6221069" y="1040129"/>
                                </a:lnTo>
                                <a:lnTo>
                                  <a:pt x="6254089" y="1004570"/>
                                </a:lnTo>
                                <a:lnTo>
                                  <a:pt x="6275552" y="958850"/>
                                </a:lnTo>
                                <a:lnTo>
                                  <a:pt x="6283109" y="909320"/>
                                </a:lnTo>
                                <a:lnTo>
                                  <a:pt x="6283109" y="196850"/>
                                </a:lnTo>
                                <a:lnTo>
                                  <a:pt x="6282347" y="181609"/>
                                </a:lnTo>
                                <a:lnTo>
                                  <a:pt x="6282283" y="180340"/>
                                </a:lnTo>
                                <a:lnTo>
                                  <a:pt x="6269583" y="130809"/>
                                </a:lnTo>
                                <a:lnTo>
                                  <a:pt x="6243802" y="87629"/>
                                </a:lnTo>
                                <a:lnTo>
                                  <a:pt x="6207353" y="54609"/>
                                </a:lnTo>
                                <a:lnTo>
                                  <a:pt x="6178143" y="39370"/>
                                </a:lnTo>
                                <a:lnTo>
                                  <a:pt x="6174238" y="38100"/>
                                </a:lnTo>
                                <a:close/>
                              </a:path>
                            </a:pathLst>
                          </a:custGeom>
                          <a:solidFill>
                            <a:srgbClr val="000000"/>
                          </a:solidFill>
                        </wps:spPr>
                        <wps:bodyPr wrap="square" lIns="0" tIns="0" rIns="0" bIns="0" rtlCol="0">
                          <a:prstTxWarp prst="textNoShape">
                            <a:avLst/>
                          </a:prstTxWarp>
                          <a:noAutofit/>
                        </wps:bodyPr>
                      </wps:wsp>
                    </wpg:grpSp>
                    <pic:pic xmlns:pic="http://schemas.openxmlformats.org/drawingml/2006/picture">
                      <pic:nvPicPr>
                        <pic:cNvPr id="139412404" name="Image 6"/>
                        <pic:cNvPicPr>
                          <a:picLocks/>
                        </pic:cNvPicPr>
                      </pic:nvPicPr>
                      <pic:blipFill>
                        <a:blip r:embed="rId1" cstate="print"/>
                        <a:stretch>
                          <a:fillRect/>
                        </a:stretch>
                      </pic:blipFill>
                      <pic:spPr>
                        <a:xfrm>
                          <a:off x="228600" y="129540"/>
                          <a:ext cx="766445" cy="864870"/>
                        </a:xfrm>
                        <a:prstGeom prst="rect">
                          <a:avLst/>
                        </a:prstGeom>
                      </pic:spPr>
                    </pic:pic>
                    <wps:wsp>
                      <wps:cNvPr id="264216155" name="Textbox 5"/>
                      <wps:cNvSpPr txBox="1">
                        <a:spLocks/>
                      </wps:cNvSpPr>
                      <wps:spPr>
                        <a:xfrm>
                          <a:off x="1211412" y="114152"/>
                          <a:ext cx="4922761" cy="844450"/>
                        </a:xfrm>
                        <a:prstGeom prst="rect">
                          <a:avLst/>
                        </a:prstGeom>
                      </wps:spPr>
                      <wps:txbx>
                        <w:txbxContent>
                          <w:p w14:paraId="5F13E24A" w14:textId="77777777" w:rsidR="0093314F" w:rsidRDefault="0093314F" w:rsidP="0093314F">
                            <w:pPr>
                              <w:spacing w:before="22"/>
                              <w:ind w:left="2416" w:right="1282" w:hanging="1734"/>
                              <w:rPr>
                                <w:rFonts w:ascii="Cambria"/>
                                <w:b/>
                                <w:sz w:val="30"/>
                              </w:rPr>
                            </w:pPr>
                            <w:r>
                              <w:rPr>
                                <w:rFonts w:ascii="Cambria"/>
                                <w:b/>
                                <w:sz w:val="30"/>
                              </w:rPr>
                              <w:t>Chandigarh</w:t>
                            </w:r>
                            <w:r>
                              <w:rPr>
                                <w:rFonts w:ascii="Cambria"/>
                                <w:b/>
                                <w:spacing w:val="-9"/>
                                <w:sz w:val="30"/>
                              </w:rPr>
                              <w:t xml:space="preserve"> </w:t>
                            </w:r>
                            <w:r>
                              <w:rPr>
                                <w:rFonts w:ascii="Cambria"/>
                                <w:b/>
                                <w:sz w:val="30"/>
                              </w:rPr>
                              <w:t>Engineering</w:t>
                            </w:r>
                            <w:r>
                              <w:rPr>
                                <w:rFonts w:ascii="Cambria"/>
                                <w:b/>
                                <w:spacing w:val="-13"/>
                                <w:sz w:val="30"/>
                              </w:rPr>
                              <w:t xml:space="preserve"> </w:t>
                            </w:r>
                            <w:r>
                              <w:rPr>
                                <w:rFonts w:ascii="Cambria"/>
                                <w:b/>
                                <w:sz w:val="30"/>
                              </w:rPr>
                              <w:t>College</w:t>
                            </w:r>
                            <w:r>
                              <w:rPr>
                                <w:rFonts w:ascii="Cambria"/>
                                <w:b/>
                                <w:spacing w:val="-12"/>
                                <w:sz w:val="30"/>
                              </w:rPr>
                              <w:t xml:space="preserve"> </w:t>
                            </w:r>
                            <w:r>
                              <w:rPr>
                                <w:rFonts w:ascii="Cambria"/>
                                <w:b/>
                                <w:sz w:val="30"/>
                              </w:rPr>
                              <w:t xml:space="preserve">Jhanjeri </w:t>
                            </w:r>
                            <w:r>
                              <w:rPr>
                                <w:rFonts w:ascii="Cambria"/>
                                <w:b/>
                                <w:spacing w:val="-2"/>
                                <w:sz w:val="30"/>
                              </w:rPr>
                              <w:t>Mohali-140307</w:t>
                            </w:r>
                          </w:p>
                          <w:p w14:paraId="18DD0B2D" w14:textId="77777777" w:rsidR="0093314F" w:rsidRDefault="0093314F" w:rsidP="0093314F">
                            <w:pPr>
                              <w:spacing w:line="349" w:lineRule="exact"/>
                              <w:ind w:left="20"/>
                              <w:rPr>
                                <w:rFonts w:ascii="Cambria"/>
                                <w:b/>
                                <w:sz w:val="30"/>
                              </w:rPr>
                            </w:pPr>
                            <w:r>
                              <w:rPr>
                                <w:rFonts w:ascii="Cambria"/>
                                <w:b/>
                                <w:sz w:val="30"/>
                              </w:rPr>
                              <w:t>Department</w:t>
                            </w:r>
                            <w:r>
                              <w:rPr>
                                <w:rFonts w:ascii="Cambria"/>
                                <w:b/>
                                <w:spacing w:val="-17"/>
                                <w:sz w:val="30"/>
                              </w:rPr>
                              <w:t xml:space="preserve"> </w:t>
                            </w:r>
                            <w:r>
                              <w:rPr>
                                <w:rFonts w:ascii="Cambria"/>
                                <w:b/>
                                <w:sz w:val="30"/>
                              </w:rPr>
                              <w:t>of</w:t>
                            </w:r>
                            <w:r>
                              <w:rPr>
                                <w:rFonts w:ascii="Cambria"/>
                                <w:b/>
                                <w:spacing w:val="-9"/>
                                <w:sz w:val="30"/>
                              </w:rPr>
                              <w:t xml:space="preserve"> </w:t>
                            </w:r>
                            <w:r>
                              <w:rPr>
                                <w:rFonts w:ascii="Cambria"/>
                                <w:b/>
                                <w:sz w:val="30"/>
                              </w:rPr>
                              <w:t>Artificial</w:t>
                            </w:r>
                            <w:r>
                              <w:rPr>
                                <w:rFonts w:ascii="Cambria"/>
                                <w:b/>
                                <w:spacing w:val="-12"/>
                                <w:sz w:val="30"/>
                              </w:rPr>
                              <w:t xml:space="preserve"> </w:t>
                            </w:r>
                            <w:r>
                              <w:rPr>
                                <w:rFonts w:ascii="Cambria"/>
                                <w:b/>
                                <w:sz w:val="30"/>
                              </w:rPr>
                              <w:t>Intelligence</w:t>
                            </w:r>
                            <w:r>
                              <w:rPr>
                                <w:rFonts w:ascii="Cambria"/>
                                <w:b/>
                                <w:spacing w:val="-16"/>
                                <w:sz w:val="30"/>
                              </w:rPr>
                              <w:t xml:space="preserve"> </w:t>
                            </w:r>
                            <w:r>
                              <w:rPr>
                                <w:rFonts w:ascii="Cambria"/>
                                <w:b/>
                                <w:sz w:val="30"/>
                              </w:rPr>
                              <w:t>and</w:t>
                            </w:r>
                            <w:r>
                              <w:rPr>
                                <w:rFonts w:ascii="Cambria"/>
                                <w:b/>
                                <w:spacing w:val="-10"/>
                                <w:sz w:val="30"/>
                              </w:rPr>
                              <w:t xml:space="preserve"> </w:t>
                            </w:r>
                            <w:r>
                              <w:rPr>
                                <w:rFonts w:ascii="Cambria"/>
                                <w:b/>
                                <w:sz w:val="30"/>
                              </w:rPr>
                              <w:t>Data</w:t>
                            </w:r>
                            <w:r>
                              <w:rPr>
                                <w:rFonts w:ascii="Cambria"/>
                                <w:b/>
                                <w:spacing w:val="-9"/>
                                <w:sz w:val="30"/>
                              </w:rPr>
                              <w:t xml:space="preserve"> </w:t>
                            </w:r>
                            <w:r>
                              <w:rPr>
                                <w:rFonts w:ascii="Cambria"/>
                                <w:b/>
                                <w:spacing w:val="-2"/>
                                <w:sz w:val="30"/>
                              </w:rPr>
                              <w:t>Sciences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EFA0879" id="Group 8" o:spid="_x0000_s1026" style="position:absolute;left:0;text-align:left;margin-left:-11.9pt;margin-top:10.05pt;width:485.9pt;height:76pt;z-index:251659264;mso-position-horizontal-relative:margin;mso-position-vertical-relative:page;mso-width-relative:margin;mso-height-relative:margin" coordsize="63087,110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">
              <v:group id="Group 1630880793" o:spid="_x0000_s1027" style="position:absolute;width:63087;height:11049" coordsize="63087,1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8" type="#_x0000_t75" style="position:absolute;left:1941;top:711;width:9830;height:9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">
                  <v:imagedata r:id="rId2" o:title=""/>
                </v:shape>
                <v:shape id="Graphic 3" o:spid="_x0000_s1029" style="position:absolute;left:188;top:190;width:62707;height:10668;visibility:visible;mso-wrap-style:square;v-text-anchor:top" coordsize="6270625,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" path="m6092825,l177800,,130538,6352,88066,24280,52081,52085,24277,88072,6352,130542,,177800,,889000r6352,47257l24277,978727r27804,35987l88066,1042519r42472,17928l177800,1066800r5915025,l6140082,1060447r42470,-17928l6218539,1014714r27805,-35987l6264272,936257r6353,-47257l6270625,177800r-6353,-47258l6246344,88072,6218539,52085,6182552,24280,6140082,6352,6092825,xe" stroked="f">
                  <v:path arrowok="t"/>
                </v:shape>
                <v:shape id="Graphic 4" o:spid="_x0000_s1030" style="position:absolute;width:63087;height:11049;visibility:visible;mso-wrap-style:square;v-text-anchor:top" coordsize="630872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" path="m6112738,l196761,,177660,1270,139230,8890,103632,24129,58204,57150,24193,102870,9105,138429,1143,176529,,196850,35,909320r734,15239l830,925829r7742,40641l23431,1002029r33503,45721l102057,1082040r35471,13969l175831,1104900r5955195,l6169507,1097279r14326,-5079l177723,1092200r-35890,-7621l93472,1061720,54521,1026159,26962,980440,13639,927100,12687,196850r813,-15241l13567,180340r7489,-38100l44234,93979,79946,54609,125450,27940,178333,13970r18428,-1270l6178499,12700r-7214,-2541l6152362,5079,6132931,1270,6112738,xem6178499,12700r-66396,l6131026,13970r18161,2539l6199860,35559r42291,31750l6273901,110490r18288,50800l6295872,909320r-813,15239l6294992,925829r-68,1271l6294856,928370r-2794,17780l6273647,996950r-31877,41909l6199225,1070609r-50673,19050l6130391,1092200r53442,l6221196,1071879r41783,-36829l6284442,1003300r14986,-35560l6307429,929640r1143,-20320l6308509,196850r-762,-15241l6307620,179070r-7684,-39370l6285331,104140,6264122,72390,6222593,34290,6189319,16509r-10820,-3809xem6111468,25400r-5914707,l178993,26670,129768,39370,87642,64770,54394,101600,32994,147320r-7569,49530l25437,909320r752,15239l26314,927100r12586,48259l64681,1018540r36487,33019l146151,1071879r33452,7621l6129756,1079500r16891,-2541l6163157,1071879r15621,-5079l181495,1066800r-15786,-2541l121907,1049020,85128,1021079,57670,985520,41478,942340,38107,196850r704,-15241l50012,137159,73698,97790,107086,66040,148755,45720r48006,-7620l6174238,38100r-11716,-3810l6146012,29209r-16891,-2539l6111468,25400xem6174238,38100r-63405,l6127216,39370r15621,2539l6186779,57150r36576,27940l6233642,95250r24003,39370l6269583,180340r830,728980l6269710,924559r-11303,45720l6234785,1009650r-33528,30479l6159982,1060450r-30861,6350l6178778,1066800r42291,-26671l6254089,1004570r21463,-45720l6283109,909320r,-712470l6282347,181609r-64,-1269l6269583,130809,6243802,87629,6207353,54609,6178143,39370r-3905,-1270xe" fillcolor="black" stroked="f">
                  <v:path arrowok="t"/>
                </v:shape>
              </v:group>
              <v:shape id="Image 6" o:spid="_x0000_s1031" type="#_x0000_t75" style="position:absolute;left:2286;top:1295;width:7664;height:8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">
                <v:imagedata r:id="rId2" o:title=""/>
                <o:lock v:ext="edit" aspectratio="f"/>
              </v:shape>
              <v:shapetype id="_x0000_t202" coordsize="21600,21600" o:spt="202" path="m,l,21600r21600,l21600,xe">
                <v:stroke joinstyle="miter"/>
                <v:path gradientshapeok="t" o:connecttype="rect"/>
              </v:shapetype>
              <v:shape id="Textbox 5" o:spid="_x0000_s1032" type="#_x0000_t202" style="position:absolute;left:12114;top:1141;width:49227;height:8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" filled="f" stroked="f">
                <v:textbox inset="0,0,0,0">
                  <w:txbxContent>
                    <w:p w14:paraId="5F13E24A" w14:textId="77777777" w:rsidR="0093314F" w:rsidRDefault="0093314F" w:rsidP="0093314F">
                      <w:pPr>
                        <w:spacing w:before="22"/>
                        <w:ind w:left="2416" w:right="1282" w:hanging="1734"/>
                        <w:rPr>
                          <w:rFonts w:ascii="Cambria"/>
                          <w:b/>
                          <w:sz w:val="30"/>
                        </w:rPr>
                      </w:pPr>
                      <w:r>
                        <w:rPr>
                          <w:rFonts w:ascii="Cambria"/>
                          <w:b/>
                          <w:sz w:val="30"/>
                        </w:rPr>
                        <w:t>Chandigarh</w:t>
                      </w:r>
                      <w:r>
                        <w:rPr>
                          <w:rFonts w:ascii="Cambria"/>
                          <w:b/>
                          <w:spacing w:val="-9"/>
                          <w:sz w:val="30"/>
                        </w:rPr>
                        <w:t xml:space="preserve"> </w:t>
                      </w:r>
                      <w:r>
                        <w:rPr>
                          <w:rFonts w:ascii="Cambria"/>
                          <w:b/>
                          <w:sz w:val="30"/>
                        </w:rPr>
                        <w:t>Engineering</w:t>
                      </w:r>
                      <w:r>
                        <w:rPr>
                          <w:rFonts w:ascii="Cambria"/>
                          <w:b/>
                          <w:spacing w:val="-13"/>
                          <w:sz w:val="30"/>
                        </w:rPr>
                        <w:t xml:space="preserve"> </w:t>
                      </w:r>
                      <w:r>
                        <w:rPr>
                          <w:rFonts w:ascii="Cambria"/>
                          <w:b/>
                          <w:sz w:val="30"/>
                        </w:rPr>
                        <w:t>College</w:t>
                      </w:r>
                      <w:r>
                        <w:rPr>
                          <w:rFonts w:ascii="Cambria"/>
                          <w:b/>
                          <w:spacing w:val="-12"/>
                          <w:sz w:val="30"/>
                        </w:rPr>
                        <w:t xml:space="preserve"> </w:t>
                      </w:r>
                      <w:r>
                        <w:rPr>
                          <w:rFonts w:ascii="Cambria"/>
                          <w:b/>
                          <w:sz w:val="30"/>
                        </w:rPr>
                        <w:t xml:space="preserve">Jhanjeri </w:t>
                      </w:r>
                      <w:r>
                        <w:rPr>
                          <w:rFonts w:ascii="Cambria"/>
                          <w:b/>
                          <w:spacing w:val="-2"/>
                          <w:sz w:val="30"/>
                        </w:rPr>
                        <w:t>Mohali-140307</w:t>
                      </w:r>
                    </w:p>
                    <w:p w14:paraId="18DD0B2D" w14:textId="77777777" w:rsidR="0093314F" w:rsidRDefault="0093314F" w:rsidP="0093314F">
                      <w:pPr>
                        <w:spacing w:line="349" w:lineRule="exact"/>
                        <w:ind w:left="20"/>
                        <w:rPr>
                          <w:rFonts w:ascii="Cambria"/>
                          <w:b/>
                          <w:sz w:val="30"/>
                        </w:rPr>
                      </w:pPr>
                      <w:r>
                        <w:rPr>
                          <w:rFonts w:ascii="Cambria"/>
                          <w:b/>
                          <w:sz w:val="30"/>
                        </w:rPr>
                        <w:t>Department</w:t>
                      </w:r>
                      <w:r>
                        <w:rPr>
                          <w:rFonts w:ascii="Cambria"/>
                          <w:b/>
                          <w:spacing w:val="-17"/>
                          <w:sz w:val="30"/>
                        </w:rPr>
                        <w:t xml:space="preserve"> </w:t>
                      </w:r>
                      <w:r>
                        <w:rPr>
                          <w:rFonts w:ascii="Cambria"/>
                          <w:b/>
                          <w:sz w:val="30"/>
                        </w:rPr>
                        <w:t>of</w:t>
                      </w:r>
                      <w:r>
                        <w:rPr>
                          <w:rFonts w:ascii="Cambria"/>
                          <w:b/>
                          <w:spacing w:val="-9"/>
                          <w:sz w:val="30"/>
                        </w:rPr>
                        <w:t xml:space="preserve"> </w:t>
                      </w:r>
                      <w:r>
                        <w:rPr>
                          <w:rFonts w:ascii="Cambria"/>
                          <w:b/>
                          <w:sz w:val="30"/>
                        </w:rPr>
                        <w:t>Artificial</w:t>
                      </w:r>
                      <w:r>
                        <w:rPr>
                          <w:rFonts w:ascii="Cambria"/>
                          <w:b/>
                          <w:spacing w:val="-12"/>
                          <w:sz w:val="30"/>
                        </w:rPr>
                        <w:t xml:space="preserve"> </w:t>
                      </w:r>
                      <w:r>
                        <w:rPr>
                          <w:rFonts w:ascii="Cambria"/>
                          <w:b/>
                          <w:sz w:val="30"/>
                        </w:rPr>
                        <w:t>Intelligence</w:t>
                      </w:r>
                      <w:r>
                        <w:rPr>
                          <w:rFonts w:ascii="Cambria"/>
                          <w:b/>
                          <w:spacing w:val="-16"/>
                          <w:sz w:val="30"/>
                        </w:rPr>
                        <w:t xml:space="preserve"> </w:t>
                      </w:r>
                      <w:r>
                        <w:rPr>
                          <w:rFonts w:ascii="Cambria"/>
                          <w:b/>
                          <w:sz w:val="30"/>
                        </w:rPr>
                        <w:t>and</w:t>
                      </w:r>
                      <w:r>
                        <w:rPr>
                          <w:rFonts w:ascii="Cambria"/>
                          <w:b/>
                          <w:spacing w:val="-10"/>
                          <w:sz w:val="30"/>
                        </w:rPr>
                        <w:t xml:space="preserve"> </w:t>
                      </w:r>
                      <w:r>
                        <w:rPr>
                          <w:rFonts w:ascii="Cambria"/>
                          <w:b/>
                          <w:sz w:val="30"/>
                        </w:rPr>
                        <w:t>Data</w:t>
                      </w:r>
                      <w:r>
                        <w:rPr>
                          <w:rFonts w:ascii="Cambria"/>
                          <w:b/>
                          <w:spacing w:val="-9"/>
                          <w:sz w:val="30"/>
                        </w:rPr>
                        <w:t xml:space="preserve"> </w:t>
                      </w:r>
                      <w:r>
                        <w:rPr>
                          <w:rFonts w:ascii="Cambria"/>
                          <w:b/>
                          <w:spacing w:val="-2"/>
                          <w:sz w:val="30"/>
                        </w:rPr>
                        <w:t>Sciences</w:t>
                      </w:r>
                    </w:p>
                  </w:txbxContent>
                </v:textbox>
              </v:shape>
              <w10:wrap anchorx="margin"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526"/>
    <w:multiLevelType w:val="multilevel"/>
    <w:tmpl w:val="C68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76A8"/>
    <w:multiLevelType w:val="multilevel"/>
    <w:tmpl w:val="A2B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276C3D"/>
    <w:multiLevelType w:val="multilevel"/>
    <w:tmpl w:val="4BB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B40F7"/>
    <w:multiLevelType w:val="multilevel"/>
    <w:tmpl w:val="F4FE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64DC0"/>
    <w:multiLevelType w:val="multilevel"/>
    <w:tmpl w:val="02B6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6F4E42"/>
    <w:multiLevelType w:val="multilevel"/>
    <w:tmpl w:val="1158B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C538FE"/>
    <w:multiLevelType w:val="hybridMultilevel"/>
    <w:tmpl w:val="8B4E97AA"/>
    <w:lvl w:ilvl="0" w:tplc="CAB8816E">
      <w:start w:val="1"/>
      <w:numFmt w:val="bullet"/>
      <w:lvlText w:val=""/>
      <w:lvlJc w:val="left"/>
      <w:pPr>
        <w:ind w:left="720" w:hanging="360"/>
      </w:pPr>
      <w:rPr>
        <w:rFonts w:ascii="Symbol" w:hAnsi="Symbol" w:hint="default"/>
      </w:rPr>
    </w:lvl>
    <w:lvl w:ilvl="1" w:tplc="D2B04F26">
      <w:start w:val="1"/>
      <w:numFmt w:val="bullet"/>
      <w:lvlText w:val="o"/>
      <w:lvlJc w:val="left"/>
      <w:pPr>
        <w:ind w:left="1440" w:hanging="360"/>
      </w:pPr>
      <w:rPr>
        <w:rFonts w:ascii="Courier New" w:hAnsi="Courier New" w:cs="Times New Roman" w:hint="default"/>
      </w:rPr>
    </w:lvl>
    <w:lvl w:ilvl="2" w:tplc="F2F668FE">
      <w:start w:val="1"/>
      <w:numFmt w:val="bullet"/>
      <w:lvlText w:val=""/>
      <w:lvlJc w:val="left"/>
      <w:pPr>
        <w:ind w:left="2160" w:hanging="360"/>
      </w:pPr>
      <w:rPr>
        <w:rFonts w:ascii="Wingdings" w:hAnsi="Wingdings" w:hint="default"/>
      </w:rPr>
    </w:lvl>
    <w:lvl w:ilvl="3" w:tplc="34CCD29A">
      <w:start w:val="1"/>
      <w:numFmt w:val="bullet"/>
      <w:lvlText w:val=""/>
      <w:lvlJc w:val="left"/>
      <w:pPr>
        <w:ind w:left="2880" w:hanging="360"/>
      </w:pPr>
      <w:rPr>
        <w:rFonts w:ascii="Symbol" w:hAnsi="Symbol" w:hint="default"/>
      </w:rPr>
    </w:lvl>
    <w:lvl w:ilvl="4" w:tplc="1E74D158">
      <w:start w:val="1"/>
      <w:numFmt w:val="bullet"/>
      <w:lvlText w:val="o"/>
      <w:lvlJc w:val="left"/>
      <w:pPr>
        <w:ind w:left="3600" w:hanging="360"/>
      </w:pPr>
      <w:rPr>
        <w:rFonts w:ascii="Courier New" w:hAnsi="Courier New" w:cs="Times New Roman" w:hint="default"/>
      </w:rPr>
    </w:lvl>
    <w:lvl w:ilvl="5" w:tplc="B3C294AA">
      <w:start w:val="1"/>
      <w:numFmt w:val="bullet"/>
      <w:lvlText w:val=""/>
      <w:lvlJc w:val="left"/>
      <w:pPr>
        <w:ind w:left="4320" w:hanging="360"/>
      </w:pPr>
      <w:rPr>
        <w:rFonts w:ascii="Wingdings" w:hAnsi="Wingdings" w:hint="default"/>
      </w:rPr>
    </w:lvl>
    <w:lvl w:ilvl="6" w:tplc="CB5C21B4">
      <w:start w:val="1"/>
      <w:numFmt w:val="bullet"/>
      <w:lvlText w:val=""/>
      <w:lvlJc w:val="left"/>
      <w:pPr>
        <w:ind w:left="5040" w:hanging="360"/>
      </w:pPr>
      <w:rPr>
        <w:rFonts w:ascii="Symbol" w:hAnsi="Symbol" w:hint="default"/>
      </w:rPr>
    </w:lvl>
    <w:lvl w:ilvl="7" w:tplc="77FEBD20">
      <w:start w:val="1"/>
      <w:numFmt w:val="bullet"/>
      <w:lvlText w:val="o"/>
      <w:lvlJc w:val="left"/>
      <w:pPr>
        <w:ind w:left="5760" w:hanging="360"/>
      </w:pPr>
      <w:rPr>
        <w:rFonts w:ascii="Courier New" w:hAnsi="Courier New" w:cs="Times New Roman" w:hint="default"/>
      </w:rPr>
    </w:lvl>
    <w:lvl w:ilvl="8" w:tplc="E4423D34">
      <w:start w:val="1"/>
      <w:numFmt w:val="bullet"/>
      <w:lvlText w:val=""/>
      <w:lvlJc w:val="left"/>
      <w:pPr>
        <w:ind w:left="6480" w:hanging="360"/>
      </w:pPr>
      <w:rPr>
        <w:rFonts w:ascii="Wingdings" w:hAnsi="Wingdings" w:hint="default"/>
      </w:rPr>
    </w:lvl>
  </w:abstractNum>
  <w:abstractNum w:abstractNumId="7" w15:restartNumberingAfterBreak="0">
    <w:nsid w:val="1A10E1D8"/>
    <w:multiLevelType w:val="hybridMultilevel"/>
    <w:tmpl w:val="27567EF0"/>
    <w:lvl w:ilvl="0" w:tplc="A82AD12A">
      <w:start w:val="1"/>
      <w:numFmt w:val="decimal"/>
      <w:lvlText w:val="[%1]"/>
      <w:lvlJc w:val="left"/>
      <w:pPr>
        <w:ind w:left="720" w:hanging="360"/>
      </w:pPr>
      <w:rPr>
        <w:rFonts w:ascii="Times New Roman" w:hAnsi="Times New Roman" w:hint="default"/>
        <w:caps w:val="0"/>
        <w:strike w:val="0"/>
        <w:dstrike w:val="0"/>
        <w:vanish w:val="0"/>
        <w:vertAlign w:val="baseline"/>
      </w:rPr>
    </w:lvl>
    <w:lvl w:ilvl="1" w:tplc="392EE6DA">
      <w:start w:val="1"/>
      <w:numFmt w:val="lowerLetter"/>
      <w:lvlText w:val="%2."/>
      <w:lvlJc w:val="left"/>
      <w:pPr>
        <w:ind w:left="1440" w:hanging="360"/>
      </w:pPr>
    </w:lvl>
    <w:lvl w:ilvl="2" w:tplc="C7023B7E">
      <w:start w:val="1"/>
      <w:numFmt w:val="lowerRoman"/>
      <w:lvlText w:val="%3."/>
      <w:lvlJc w:val="right"/>
      <w:pPr>
        <w:ind w:left="2160" w:hanging="180"/>
      </w:pPr>
    </w:lvl>
    <w:lvl w:ilvl="3" w:tplc="C20E14C6">
      <w:start w:val="1"/>
      <w:numFmt w:val="decimal"/>
      <w:lvlText w:val="%4."/>
      <w:lvlJc w:val="left"/>
      <w:pPr>
        <w:ind w:left="2880" w:hanging="360"/>
      </w:pPr>
    </w:lvl>
    <w:lvl w:ilvl="4" w:tplc="55D2CB76">
      <w:start w:val="1"/>
      <w:numFmt w:val="lowerLetter"/>
      <w:lvlText w:val="%5."/>
      <w:lvlJc w:val="left"/>
      <w:pPr>
        <w:ind w:left="3600" w:hanging="360"/>
      </w:pPr>
    </w:lvl>
    <w:lvl w:ilvl="5" w:tplc="01CE8ACA">
      <w:start w:val="1"/>
      <w:numFmt w:val="lowerRoman"/>
      <w:lvlText w:val="%6."/>
      <w:lvlJc w:val="right"/>
      <w:pPr>
        <w:ind w:left="4320" w:hanging="180"/>
      </w:pPr>
    </w:lvl>
    <w:lvl w:ilvl="6" w:tplc="D6F06C1C">
      <w:start w:val="1"/>
      <w:numFmt w:val="decimal"/>
      <w:lvlText w:val="%7."/>
      <w:lvlJc w:val="left"/>
      <w:pPr>
        <w:ind w:left="5040" w:hanging="360"/>
      </w:pPr>
    </w:lvl>
    <w:lvl w:ilvl="7" w:tplc="FDA89BF0">
      <w:start w:val="1"/>
      <w:numFmt w:val="lowerLetter"/>
      <w:lvlText w:val="%8."/>
      <w:lvlJc w:val="left"/>
      <w:pPr>
        <w:ind w:left="5760" w:hanging="360"/>
      </w:pPr>
    </w:lvl>
    <w:lvl w:ilvl="8" w:tplc="D8BC566A">
      <w:start w:val="1"/>
      <w:numFmt w:val="lowerRoman"/>
      <w:lvlText w:val="%9."/>
      <w:lvlJc w:val="right"/>
      <w:pPr>
        <w:ind w:left="6480" w:hanging="180"/>
      </w:pPr>
    </w:lvl>
  </w:abstractNum>
  <w:abstractNum w:abstractNumId="8" w15:restartNumberingAfterBreak="0">
    <w:nsid w:val="1C650A85"/>
    <w:multiLevelType w:val="multilevel"/>
    <w:tmpl w:val="985E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567A1"/>
    <w:multiLevelType w:val="multilevel"/>
    <w:tmpl w:val="C2D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A3A28"/>
    <w:multiLevelType w:val="multilevel"/>
    <w:tmpl w:val="8C38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58D69F"/>
    <w:multiLevelType w:val="hybridMultilevel"/>
    <w:tmpl w:val="FB382564"/>
    <w:lvl w:ilvl="0" w:tplc="F3C6979E">
      <w:start w:val="1"/>
      <w:numFmt w:val="decimal"/>
      <w:lvlText w:val="%1."/>
      <w:lvlJc w:val="left"/>
      <w:pPr>
        <w:ind w:left="720" w:hanging="360"/>
      </w:pPr>
    </w:lvl>
    <w:lvl w:ilvl="1" w:tplc="0A662652">
      <w:start w:val="1"/>
      <w:numFmt w:val="lowerLetter"/>
      <w:lvlText w:val="%2."/>
      <w:lvlJc w:val="left"/>
      <w:pPr>
        <w:ind w:left="1440" w:hanging="360"/>
      </w:pPr>
    </w:lvl>
    <w:lvl w:ilvl="2" w:tplc="96EEBB86">
      <w:start w:val="1"/>
      <w:numFmt w:val="lowerRoman"/>
      <w:lvlText w:val="%3."/>
      <w:lvlJc w:val="right"/>
      <w:pPr>
        <w:ind w:left="2160" w:hanging="180"/>
      </w:pPr>
    </w:lvl>
    <w:lvl w:ilvl="3" w:tplc="A85A24D6">
      <w:start w:val="1"/>
      <w:numFmt w:val="decimal"/>
      <w:lvlText w:val="%4."/>
      <w:lvlJc w:val="left"/>
      <w:pPr>
        <w:ind w:left="2880" w:hanging="360"/>
      </w:pPr>
    </w:lvl>
    <w:lvl w:ilvl="4" w:tplc="6C64B5DC">
      <w:start w:val="1"/>
      <w:numFmt w:val="lowerLetter"/>
      <w:lvlText w:val="%5."/>
      <w:lvlJc w:val="left"/>
      <w:pPr>
        <w:ind w:left="3600" w:hanging="360"/>
      </w:pPr>
    </w:lvl>
    <w:lvl w:ilvl="5" w:tplc="43403CBE">
      <w:start w:val="1"/>
      <w:numFmt w:val="lowerRoman"/>
      <w:lvlText w:val="%6."/>
      <w:lvlJc w:val="right"/>
      <w:pPr>
        <w:ind w:left="4320" w:hanging="180"/>
      </w:pPr>
    </w:lvl>
    <w:lvl w:ilvl="6" w:tplc="A9D01D5E">
      <w:start w:val="1"/>
      <w:numFmt w:val="decimal"/>
      <w:lvlText w:val="%7."/>
      <w:lvlJc w:val="left"/>
      <w:pPr>
        <w:ind w:left="5040" w:hanging="360"/>
      </w:pPr>
    </w:lvl>
    <w:lvl w:ilvl="7" w:tplc="F132C884">
      <w:start w:val="1"/>
      <w:numFmt w:val="lowerLetter"/>
      <w:lvlText w:val="%8."/>
      <w:lvlJc w:val="left"/>
      <w:pPr>
        <w:ind w:left="5760" w:hanging="360"/>
      </w:pPr>
    </w:lvl>
    <w:lvl w:ilvl="8" w:tplc="2752EFE6">
      <w:start w:val="1"/>
      <w:numFmt w:val="lowerRoman"/>
      <w:lvlText w:val="%9."/>
      <w:lvlJc w:val="right"/>
      <w:pPr>
        <w:ind w:left="6480" w:hanging="180"/>
      </w:pPr>
    </w:lvl>
  </w:abstractNum>
  <w:abstractNum w:abstractNumId="12" w15:restartNumberingAfterBreak="0">
    <w:nsid w:val="28F1620D"/>
    <w:multiLevelType w:val="multilevel"/>
    <w:tmpl w:val="B04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14B97"/>
    <w:multiLevelType w:val="multilevel"/>
    <w:tmpl w:val="563A8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0AF5965"/>
    <w:multiLevelType w:val="hybridMultilevel"/>
    <w:tmpl w:val="7194B5F6"/>
    <w:lvl w:ilvl="0" w:tplc="104EEBC4">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32261B78"/>
    <w:multiLevelType w:val="hybridMultilevel"/>
    <w:tmpl w:val="2002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16A71"/>
    <w:multiLevelType w:val="hybridMultilevel"/>
    <w:tmpl w:val="609A5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8165672"/>
    <w:multiLevelType w:val="multilevel"/>
    <w:tmpl w:val="537E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79298A"/>
    <w:multiLevelType w:val="multilevel"/>
    <w:tmpl w:val="9BD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E6A6F"/>
    <w:multiLevelType w:val="multilevel"/>
    <w:tmpl w:val="C60A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80A93"/>
    <w:multiLevelType w:val="multilevel"/>
    <w:tmpl w:val="961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33A1E"/>
    <w:multiLevelType w:val="hybridMultilevel"/>
    <w:tmpl w:val="552C04BA"/>
    <w:lvl w:ilvl="0" w:tplc="C51AE92A">
      <w:start w:val="1"/>
      <w:numFmt w:val="bullet"/>
      <w:lvlText w:val=""/>
      <w:lvlJc w:val="left"/>
      <w:pPr>
        <w:ind w:left="720" w:hanging="360"/>
      </w:pPr>
      <w:rPr>
        <w:rFonts w:ascii="Symbol" w:hAnsi="Symbol" w:hint="default"/>
      </w:rPr>
    </w:lvl>
    <w:lvl w:ilvl="1" w:tplc="A1502828">
      <w:start w:val="1"/>
      <w:numFmt w:val="bullet"/>
      <w:lvlText w:val="o"/>
      <w:lvlJc w:val="left"/>
      <w:pPr>
        <w:ind w:left="1440" w:hanging="360"/>
      </w:pPr>
      <w:rPr>
        <w:rFonts w:ascii="Courier New" w:hAnsi="Courier New" w:cs="Times New Roman" w:hint="default"/>
      </w:rPr>
    </w:lvl>
    <w:lvl w:ilvl="2" w:tplc="E8AE08FA">
      <w:start w:val="1"/>
      <w:numFmt w:val="bullet"/>
      <w:lvlText w:val=""/>
      <w:lvlJc w:val="left"/>
      <w:pPr>
        <w:ind w:left="2160" w:hanging="360"/>
      </w:pPr>
      <w:rPr>
        <w:rFonts w:ascii="Wingdings" w:hAnsi="Wingdings" w:hint="default"/>
      </w:rPr>
    </w:lvl>
    <w:lvl w:ilvl="3" w:tplc="D8C221C4">
      <w:start w:val="1"/>
      <w:numFmt w:val="bullet"/>
      <w:lvlText w:val=""/>
      <w:lvlJc w:val="left"/>
      <w:pPr>
        <w:ind w:left="2880" w:hanging="360"/>
      </w:pPr>
      <w:rPr>
        <w:rFonts w:ascii="Symbol" w:hAnsi="Symbol" w:hint="default"/>
      </w:rPr>
    </w:lvl>
    <w:lvl w:ilvl="4" w:tplc="ADDC52AE">
      <w:start w:val="1"/>
      <w:numFmt w:val="bullet"/>
      <w:lvlText w:val="o"/>
      <w:lvlJc w:val="left"/>
      <w:pPr>
        <w:ind w:left="3600" w:hanging="360"/>
      </w:pPr>
      <w:rPr>
        <w:rFonts w:ascii="Courier New" w:hAnsi="Courier New" w:cs="Times New Roman" w:hint="default"/>
      </w:rPr>
    </w:lvl>
    <w:lvl w:ilvl="5" w:tplc="52A28262">
      <w:start w:val="1"/>
      <w:numFmt w:val="bullet"/>
      <w:lvlText w:val=""/>
      <w:lvlJc w:val="left"/>
      <w:pPr>
        <w:ind w:left="4320" w:hanging="360"/>
      </w:pPr>
      <w:rPr>
        <w:rFonts w:ascii="Wingdings" w:hAnsi="Wingdings" w:hint="default"/>
      </w:rPr>
    </w:lvl>
    <w:lvl w:ilvl="6" w:tplc="86084066">
      <w:start w:val="1"/>
      <w:numFmt w:val="bullet"/>
      <w:lvlText w:val=""/>
      <w:lvlJc w:val="left"/>
      <w:pPr>
        <w:ind w:left="5040" w:hanging="360"/>
      </w:pPr>
      <w:rPr>
        <w:rFonts w:ascii="Symbol" w:hAnsi="Symbol" w:hint="default"/>
      </w:rPr>
    </w:lvl>
    <w:lvl w:ilvl="7" w:tplc="ECCC150A">
      <w:start w:val="1"/>
      <w:numFmt w:val="bullet"/>
      <w:lvlText w:val="o"/>
      <w:lvlJc w:val="left"/>
      <w:pPr>
        <w:ind w:left="5760" w:hanging="360"/>
      </w:pPr>
      <w:rPr>
        <w:rFonts w:ascii="Courier New" w:hAnsi="Courier New" w:cs="Times New Roman" w:hint="default"/>
      </w:rPr>
    </w:lvl>
    <w:lvl w:ilvl="8" w:tplc="97309212">
      <w:start w:val="1"/>
      <w:numFmt w:val="bullet"/>
      <w:lvlText w:val=""/>
      <w:lvlJc w:val="left"/>
      <w:pPr>
        <w:ind w:left="6480" w:hanging="360"/>
      </w:pPr>
      <w:rPr>
        <w:rFonts w:ascii="Wingdings" w:hAnsi="Wingdings" w:hint="default"/>
      </w:rPr>
    </w:lvl>
  </w:abstractNum>
  <w:abstractNum w:abstractNumId="22" w15:restartNumberingAfterBreak="0">
    <w:nsid w:val="64560295"/>
    <w:multiLevelType w:val="hybridMultilevel"/>
    <w:tmpl w:val="EEAAB5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02796"/>
    <w:multiLevelType w:val="multilevel"/>
    <w:tmpl w:val="CF5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6409AF"/>
    <w:multiLevelType w:val="multilevel"/>
    <w:tmpl w:val="3E964F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AA76386"/>
    <w:multiLevelType w:val="multilevel"/>
    <w:tmpl w:val="CC24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923EC5"/>
    <w:multiLevelType w:val="multilevel"/>
    <w:tmpl w:val="A462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5D6EBA"/>
    <w:multiLevelType w:val="multilevel"/>
    <w:tmpl w:val="6652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D60210B"/>
    <w:multiLevelType w:val="multilevel"/>
    <w:tmpl w:val="AD9E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6830293">
    <w:abstractNumId w:val="13"/>
  </w:num>
  <w:num w:numId="2" w16cid:durableId="785543800">
    <w:abstractNumId w:val="14"/>
  </w:num>
  <w:num w:numId="3" w16cid:durableId="1304625759">
    <w:abstractNumId w:val="23"/>
  </w:num>
  <w:num w:numId="4" w16cid:durableId="1226378738">
    <w:abstractNumId w:val="16"/>
  </w:num>
  <w:num w:numId="5" w16cid:durableId="1659921712">
    <w:abstractNumId w:val="10"/>
  </w:num>
  <w:num w:numId="6" w16cid:durableId="1408576460">
    <w:abstractNumId w:val="12"/>
  </w:num>
  <w:num w:numId="7" w16cid:durableId="1890801284">
    <w:abstractNumId w:val="9"/>
  </w:num>
  <w:num w:numId="8" w16cid:durableId="1342776375">
    <w:abstractNumId w:val="20"/>
  </w:num>
  <w:num w:numId="9" w16cid:durableId="1283149354">
    <w:abstractNumId w:val="3"/>
  </w:num>
  <w:num w:numId="10" w16cid:durableId="992832358">
    <w:abstractNumId w:val="19"/>
  </w:num>
  <w:num w:numId="11" w16cid:durableId="896011167">
    <w:abstractNumId w:val="21"/>
  </w:num>
  <w:num w:numId="12" w16cid:durableId="1131820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6354934">
    <w:abstractNumId w:val="6"/>
  </w:num>
  <w:num w:numId="14" w16cid:durableId="1473257855">
    <w:abstractNumId w:val="0"/>
  </w:num>
  <w:num w:numId="15" w16cid:durableId="200241320">
    <w:abstractNumId w:val="17"/>
  </w:num>
  <w:num w:numId="16" w16cid:durableId="478035775">
    <w:abstractNumId w:val="18"/>
  </w:num>
  <w:num w:numId="17" w16cid:durableId="160200817">
    <w:abstractNumId w:val="8"/>
  </w:num>
  <w:num w:numId="18" w16cid:durableId="1315840022">
    <w:abstractNumId w:val="2"/>
  </w:num>
  <w:num w:numId="19" w16cid:durableId="2026855894">
    <w:abstractNumId w:val="25"/>
  </w:num>
  <w:num w:numId="20" w16cid:durableId="1061178315">
    <w:abstractNumId w:val="5"/>
  </w:num>
  <w:num w:numId="21" w16cid:durableId="152334429">
    <w:abstractNumId w:val="1"/>
  </w:num>
  <w:num w:numId="22" w16cid:durableId="1445349534">
    <w:abstractNumId w:val="26"/>
  </w:num>
  <w:num w:numId="23" w16cid:durableId="1752460318">
    <w:abstractNumId w:val="4"/>
  </w:num>
  <w:num w:numId="24" w16cid:durableId="2042170117">
    <w:abstractNumId w:val="27"/>
  </w:num>
  <w:num w:numId="25" w16cid:durableId="1774933217">
    <w:abstractNumId w:val="28"/>
  </w:num>
  <w:num w:numId="26" w16cid:durableId="1514808593">
    <w:abstractNumId w:val="7"/>
  </w:num>
  <w:num w:numId="27" w16cid:durableId="1517234457">
    <w:abstractNumId w:val="24"/>
  </w:num>
  <w:num w:numId="28" w16cid:durableId="1831673046">
    <w:abstractNumId w:val="22"/>
  </w:num>
  <w:num w:numId="29" w16cid:durableId="1923830053">
    <w:abstractNumId w:val="15"/>
  </w:num>
  <w:num w:numId="30" w16cid:durableId="1871527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25"/>
    <w:rsid w:val="00012CC8"/>
    <w:rsid w:val="00014F34"/>
    <w:rsid w:val="00043C07"/>
    <w:rsid w:val="00051F1F"/>
    <w:rsid w:val="00060699"/>
    <w:rsid w:val="000C4821"/>
    <w:rsid w:val="000C4B2C"/>
    <w:rsid w:val="000E09B0"/>
    <w:rsid w:val="000E253E"/>
    <w:rsid w:val="000F3750"/>
    <w:rsid w:val="00100E82"/>
    <w:rsid w:val="00104CFB"/>
    <w:rsid w:val="00110577"/>
    <w:rsid w:val="00112786"/>
    <w:rsid w:val="00130871"/>
    <w:rsid w:val="00143E9B"/>
    <w:rsid w:val="00144B5B"/>
    <w:rsid w:val="00170259"/>
    <w:rsid w:val="00174047"/>
    <w:rsid w:val="00176E46"/>
    <w:rsid w:val="0018148B"/>
    <w:rsid w:val="001824D5"/>
    <w:rsid w:val="001846FD"/>
    <w:rsid w:val="001A49FA"/>
    <w:rsid w:val="001B3ECF"/>
    <w:rsid w:val="001B3F4C"/>
    <w:rsid w:val="001B6838"/>
    <w:rsid w:val="001D0820"/>
    <w:rsid w:val="001F5F07"/>
    <w:rsid w:val="002033CD"/>
    <w:rsid w:val="00232745"/>
    <w:rsid w:val="00256697"/>
    <w:rsid w:val="002872C2"/>
    <w:rsid w:val="002B2D4D"/>
    <w:rsid w:val="002C24CF"/>
    <w:rsid w:val="002C7B0E"/>
    <w:rsid w:val="002D2D27"/>
    <w:rsid w:val="0031101F"/>
    <w:rsid w:val="00316313"/>
    <w:rsid w:val="0031715D"/>
    <w:rsid w:val="003244AC"/>
    <w:rsid w:val="0033165E"/>
    <w:rsid w:val="003500DE"/>
    <w:rsid w:val="00350A40"/>
    <w:rsid w:val="0035201B"/>
    <w:rsid w:val="003573F1"/>
    <w:rsid w:val="00360EA0"/>
    <w:rsid w:val="00363BFF"/>
    <w:rsid w:val="00374606"/>
    <w:rsid w:val="003914AD"/>
    <w:rsid w:val="003B1FCB"/>
    <w:rsid w:val="003F40C9"/>
    <w:rsid w:val="004127B4"/>
    <w:rsid w:val="00412D74"/>
    <w:rsid w:val="00423888"/>
    <w:rsid w:val="004826C9"/>
    <w:rsid w:val="004A2BFD"/>
    <w:rsid w:val="004C1863"/>
    <w:rsid w:val="004D7616"/>
    <w:rsid w:val="00520932"/>
    <w:rsid w:val="00535CE0"/>
    <w:rsid w:val="005439D6"/>
    <w:rsid w:val="00550BE7"/>
    <w:rsid w:val="005600CF"/>
    <w:rsid w:val="00564CB3"/>
    <w:rsid w:val="005C1DC7"/>
    <w:rsid w:val="005C2D97"/>
    <w:rsid w:val="005F1B73"/>
    <w:rsid w:val="005F7E90"/>
    <w:rsid w:val="00602BAB"/>
    <w:rsid w:val="00616E88"/>
    <w:rsid w:val="006246D4"/>
    <w:rsid w:val="00630509"/>
    <w:rsid w:val="00637D56"/>
    <w:rsid w:val="00697DFC"/>
    <w:rsid w:val="006C3B13"/>
    <w:rsid w:val="006D42C0"/>
    <w:rsid w:val="006D6F77"/>
    <w:rsid w:val="00723213"/>
    <w:rsid w:val="0073274B"/>
    <w:rsid w:val="00740BDC"/>
    <w:rsid w:val="00771ABB"/>
    <w:rsid w:val="00776472"/>
    <w:rsid w:val="00791A67"/>
    <w:rsid w:val="0079459B"/>
    <w:rsid w:val="007B21D6"/>
    <w:rsid w:val="007C5F01"/>
    <w:rsid w:val="007F29A2"/>
    <w:rsid w:val="008073BF"/>
    <w:rsid w:val="008076BD"/>
    <w:rsid w:val="00815812"/>
    <w:rsid w:val="008401D5"/>
    <w:rsid w:val="00857198"/>
    <w:rsid w:val="00857D61"/>
    <w:rsid w:val="00865681"/>
    <w:rsid w:val="00870BD9"/>
    <w:rsid w:val="00881D9E"/>
    <w:rsid w:val="00891C74"/>
    <w:rsid w:val="008A21B3"/>
    <w:rsid w:val="008C153A"/>
    <w:rsid w:val="008F3C13"/>
    <w:rsid w:val="008F74F8"/>
    <w:rsid w:val="00905336"/>
    <w:rsid w:val="00911ACE"/>
    <w:rsid w:val="009237C6"/>
    <w:rsid w:val="0093314F"/>
    <w:rsid w:val="00933632"/>
    <w:rsid w:val="00940F75"/>
    <w:rsid w:val="00944A73"/>
    <w:rsid w:val="009506D1"/>
    <w:rsid w:val="009553FE"/>
    <w:rsid w:val="0095609F"/>
    <w:rsid w:val="00981202"/>
    <w:rsid w:val="00997E51"/>
    <w:rsid w:val="009A4C9C"/>
    <w:rsid w:val="009B27B4"/>
    <w:rsid w:val="009B5064"/>
    <w:rsid w:val="009D6336"/>
    <w:rsid w:val="009E0029"/>
    <w:rsid w:val="009E0DB4"/>
    <w:rsid w:val="00A15881"/>
    <w:rsid w:val="00A23EC3"/>
    <w:rsid w:val="00A453CD"/>
    <w:rsid w:val="00A55C30"/>
    <w:rsid w:val="00A81A01"/>
    <w:rsid w:val="00A84D5A"/>
    <w:rsid w:val="00AA17B2"/>
    <w:rsid w:val="00AB3EE6"/>
    <w:rsid w:val="00AD58C6"/>
    <w:rsid w:val="00AE3849"/>
    <w:rsid w:val="00AF0DBC"/>
    <w:rsid w:val="00AF37DB"/>
    <w:rsid w:val="00B03B25"/>
    <w:rsid w:val="00B63C81"/>
    <w:rsid w:val="00B93507"/>
    <w:rsid w:val="00BA3657"/>
    <w:rsid w:val="00BC0173"/>
    <w:rsid w:val="00BC1F9F"/>
    <w:rsid w:val="00BD2525"/>
    <w:rsid w:val="00BD52C9"/>
    <w:rsid w:val="00BE6C9C"/>
    <w:rsid w:val="00C11EA3"/>
    <w:rsid w:val="00C45112"/>
    <w:rsid w:val="00C549F0"/>
    <w:rsid w:val="00C60E04"/>
    <w:rsid w:val="00C74C6C"/>
    <w:rsid w:val="00C7740A"/>
    <w:rsid w:val="00C80440"/>
    <w:rsid w:val="00CB67E2"/>
    <w:rsid w:val="00CE45E2"/>
    <w:rsid w:val="00CF591B"/>
    <w:rsid w:val="00D31717"/>
    <w:rsid w:val="00D32899"/>
    <w:rsid w:val="00D35B3B"/>
    <w:rsid w:val="00D60469"/>
    <w:rsid w:val="00D65D26"/>
    <w:rsid w:val="00D836E2"/>
    <w:rsid w:val="00D84039"/>
    <w:rsid w:val="00D8560A"/>
    <w:rsid w:val="00DB35A4"/>
    <w:rsid w:val="00DE3BE1"/>
    <w:rsid w:val="00E03180"/>
    <w:rsid w:val="00E24316"/>
    <w:rsid w:val="00E43BBD"/>
    <w:rsid w:val="00E45DD4"/>
    <w:rsid w:val="00E70F34"/>
    <w:rsid w:val="00E96F2A"/>
    <w:rsid w:val="00EB1FDA"/>
    <w:rsid w:val="00EC5911"/>
    <w:rsid w:val="00EF7648"/>
    <w:rsid w:val="00F11F65"/>
    <w:rsid w:val="00F163FB"/>
    <w:rsid w:val="00F25F3D"/>
    <w:rsid w:val="00F4486C"/>
    <w:rsid w:val="00F61081"/>
    <w:rsid w:val="00F64233"/>
    <w:rsid w:val="00F71663"/>
    <w:rsid w:val="00F74CB7"/>
    <w:rsid w:val="00F85AFB"/>
    <w:rsid w:val="00F9244D"/>
    <w:rsid w:val="00F95169"/>
    <w:rsid w:val="00FD2B74"/>
    <w:rsid w:val="00FE18A9"/>
    <w:rsid w:val="00FE1BFE"/>
    <w:rsid w:val="00FE5030"/>
    <w:rsid w:val="00FF44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F532E"/>
  <w15:docId w15:val="{A1835AC6-D835-7245-ACB7-37FF7500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E88"/>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71663"/>
    <w:pPr>
      <w:tabs>
        <w:tab w:val="center" w:pos="4513"/>
        <w:tab w:val="right" w:pos="9026"/>
      </w:tabs>
    </w:pPr>
  </w:style>
  <w:style w:type="character" w:customStyle="1" w:styleId="HeaderChar">
    <w:name w:val="Header Char"/>
    <w:basedOn w:val="DefaultParagraphFont"/>
    <w:link w:val="Header"/>
    <w:uiPriority w:val="99"/>
    <w:rsid w:val="00F71663"/>
  </w:style>
  <w:style w:type="paragraph" w:styleId="Footer">
    <w:name w:val="footer"/>
    <w:basedOn w:val="Normal"/>
    <w:link w:val="FooterChar"/>
    <w:uiPriority w:val="99"/>
    <w:unhideWhenUsed/>
    <w:rsid w:val="00F71663"/>
    <w:pPr>
      <w:tabs>
        <w:tab w:val="center" w:pos="4513"/>
        <w:tab w:val="right" w:pos="9026"/>
      </w:tabs>
    </w:pPr>
  </w:style>
  <w:style w:type="character" w:customStyle="1" w:styleId="FooterChar">
    <w:name w:val="Footer Char"/>
    <w:basedOn w:val="DefaultParagraphFont"/>
    <w:link w:val="Footer"/>
    <w:uiPriority w:val="99"/>
    <w:rsid w:val="00F71663"/>
  </w:style>
  <w:style w:type="paragraph" w:styleId="BalloonText">
    <w:name w:val="Balloon Text"/>
    <w:basedOn w:val="Normal"/>
    <w:link w:val="BalloonTextChar"/>
    <w:uiPriority w:val="99"/>
    <w:semiHidden/>
    <w:unhideWhenUsed/>
    <w:rsid w:val="00F71663"/>
    <w:rPr>
      <w:rFonts w:ascii="Tahoma" w:hAnsi="Tahoma" w:cs="Tahoma"/>
      <w:sz w:val="16"/>
      <w:szCs w:val="16"/>
    </w:rPr>
  </w:style>
  <w:style w:type="character" w:customStyle="1" w:styleId="BalloonTextChar">
    <w:name w:val="Balloon Text Char"/>
    <w:basedOn w:val="DefaultParagraphFont"/>
    <w:link w:val="BalloonText"/>
    <w:uiPriority w:val="99"/>
    <w:semiHidden/>
    <w:rsid w:val="00F71663"/>
    <w:rPr>
      <w:rFonts w:ascii="Tahoma" w:hAnsi="Tahoma" w:cs="Tahoma"/>
      <w:sz w:val="16"/>
      <w:szCs w:val="16"/>
    </w:rPr>
  </w:style>
  <w:style w:type="table" w:styleId="TableGrid">
    <w:name w:val="Table Grid"/>
    <w:basedOn w:val="TableNormal"/>
    <w:uiPriority w:val="59"/>
    <w:rsid w:val="00E03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7B4"/>
    <w:pPr>
      <w:ind w:left="720"/>
      <w:contextualSpacing/>
    </w:pPr>
  </w:style>
  <w:style w:type="paragraph" w:styleId="BodyText">
    <w:name w:val="Body Text"/>
    <w:basedOn w:val="Normal"/>
    <w:link w:val="BodyTextChar"/>
    <w:rsid w:val="00F25F3D"/>
    <w:pPr>
      <w:tabs>
        <w:tab w:val="left" w:pos="3927"/>
        <w:tab w:val="left" w:pos="4488"/>
      </w:tabs>
      <w:spacing w:line="480" w:lineRule="auto"/>
      <w:jc w:val="both"/>
    </w:pPr>
    <w:rPr>
      <w:sz w:val="28"/>
      <w:szCs w:val="24"/>
    </w:rPr>
  </w:style>
  <w:style w:type="character" w:customStyle="1" w:styleId="BodyTextChar">
    <w:name w:val="Body Text Char"/>
    <w:basedOn w:val="DefaultParagraphFont"/>
    <w:link w:val="BodyText"/>
    <w:rsid w:val="00F25F3D"/>
    <w:rPr>
      <w:sz w:val="28"/>
      <w:szCs w:val="24"/>
    </w:rPr>
  </w:style>
  <w:style w:type="character" w:styleId="Hyperlink">
    <w:name w:val="Hyperlink"/>
    <w:basedOn w:val="DefaultParagraphFont"/>
    <w:uiPriority w:val="99"/>
    <w:unhideWhenUsed/>
    <w:rsid w:val="00C60E04"/>
    <w:rPr>
      <w:color w:val="0000FF" w:themeColor="hyperlink"/>
      <w:u w:val="single"/>
    </w:rPr>
  </w:style>
  <w:style w:type="character" w:styleId="UnresolvedMention">
    <w:name w:val="Unresolved Mention"/>
    <w:basedOn w:val="DefaultParagraphFont"/>
    <w:uiPriority w:val="99"/>
    <w:semiHidden/>
    <w:unhideWhenUsed/>
    <w:rsid w:val="00C60E04"/>
    <w:rPr>
      <w:color w:val="605E5C"/>
      <w:shd w:val="clear" w:color="auto" w:fill="E1DFDD"/>
    </w:rPr>
  </w:style>
  <w:style w:type="paragraph" w:styleId="TOCHeading">
    <w:name w:val="TOC Heading"/>
    <w:basedOn w:val="Heading1"/>
    <w:next w:val="Normal"/>
    <w:uiPriority w:val="39"/>
    <w:unhideWhenUsed/>
    <w:qFormat/>
    <w:rsid w:val="00C549F0"/>
    <w:pPr>
      <w:keepLines/>
      <w:tabs>
        <w:tab w:val="clear" w:pos="720"/>
      </w:tabs>
      <w:spacing w:after="0" w:line="259" w:lineRule="auto"/>
      <w:ind w:left="0" w:firstLine="0"/>
      <w:outlineLvl w:val="9"/>
    </w:pPr>
    <w:rPr>
      <w:b w:val="0"/>
      <w:bCs w:val="0"/>
      <w:color w:val="365F91" w:themeColor="accent1" w:themeShade="BF"/>
      <w:kern w:val="0"/>
    </w:rPr>
  </w:style>
  <w:style w:type="paragraph" w:styleId="TOC2">
    <w:name w:val="toc 2"/>
    <w:basedOn w:val="Normal"/>
    <w:next w:val="Normal"/>
    <w:autoRedefine/>
    <w:uiPriority w:val="39"/>
    <w:unhideWhenUsed/>
    <w:rsid w:val="00C549F0"/>
    <w:pPr>
      <w:spacing w:after="100" w:line="259" w:lineRule="auto"/>
      <w:ind w:left="220"/>
    </w:pPr>
    <w:rPr>
      <w:rFonts w:eastAsiaTheme="minorEastAsia"/>
      <w:sz w:val="24"/>
      <w:szCs w:val="22"/>
    </w:rPr>
  </w:style>
  <w:style w:type="paragraph" w:styleId="TOC1">
    <w:name w:val="toc 1"/>
    <w:basedOn w:val="Normal"/>
    <w:next w:val="Normal"/>
    <w:autoRedefine/>
    <w:uiPriority w:val="39"/>
    <w:unhideWhenUsed/>
    <w:rsid w:val="00C549F0"/>
    <w:pPr>
      <w:spacing w:after="100" w:line="259" w:lineRule="auto"/>
    </w:pPr>
    <w:rPr>
      <w:rFonts w:eastAsiaTheme="minorEastAsia"/>
      <w:b/>
      <w:sz w:val="24"/>
      <w:szCs w:val="22"/>
    </w:rPr>
  </w:style>
  <w:style w:type="paragraph" w:styleId="TOC3">
    <w:name w:val="toc 3"/>
    <w:basedOn w:val="Normal"/>
    <w:next w:val="Normal"/>
    <w:autoRedefine/>
    <w:uiPriority w:val="39"/>
    <w:unhideWhenUsed/>
    <w:rsid w:val="00C549F0"/>
    <w:pPr>
      <w:spacing w:after="100" w:line="259" w:lineRule="auto"/>
      <w:ind w:left="440"/>
    </w:pPr>
    <w:rPr>
      <w:rFonts w:asciiTheme="minorHAnsi" w:eastAsiaTheme="minorEastAsia" w:hAnsiTheme="minorHAnsi"/>
      <w:sz w:val="22"/>
      <w:szCs w:val="22"/>
    </w:rPr>
  </w:style>
  <w:style w:type="paragraph" w:styleId="TableofFigures">
    <w:name w:val="table of figures"/>
    <w:basedOn w:val="Normal"/>
    <w:next w:val="Normal"/>
    <w:uiPriority w:val="99"/>
    <w:semiHidden/>
    <w:unhideWhenUsed/>
    <w:rsid w:val="00C549F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n.wikipedia.org/wiki/Network_detection_and_response?utm_source=chatgpt.com" TargetMode="External"/><Relationship Id="rId10" Type="http://schemas.openxmlformats.org/officeDocument/2006/relationships/image" Target="http://cd.ptu.ac.in/assets/PTU_logo.gif" TargetMode="Externa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1.jpeg"/><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D1867-A682-4A09-8F12-0D819CE3C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Pages>
  <Words>4464</Words>
  <Characters>29245</Characters>
  <Application>Microsoft Office Word</Application>
  <DocSecurity>0</DocSecurity>
  <Lines>1218</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Nishtha Jain</cp:lastModifiedBy>
  <cp:revision>21</cp:revision>
  <dcterms:created xsi:type="dcterms:W3CDTF">2023-05-01T09:08:00Z</dcterms:created>
  <dcterms:modified xsi:type="dcterms:W3CDTF">2025-10-31T17:01:00Z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41623803f0633ed35964458813f6984aa70eecc971d43c384e0ac011d6d1d01d</vt:lpwstr>
  </property>
</Properties>
</file>